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3554" w:rsidRDefault="006203AA" w:rsidP="00AF2BCD">
      <w:pPr>
        <w:spacing w:before="49"/>
        <w:ind w:left="510" w:right="1077"/>
        <w:jc w:val="center"/>
      </w:pPr>
      <w:r>
        <w:rPr>
          <w:b/>
          <w:sz w:val="32"/>
          <w:szCs w:val="32"/>
        </w:rPr>
        <w:t>ART AUTHENTICATION USING DEEP NEURAL NETWORK</w:t>
      </w:r>
    </w:p>
    <w:p w:rsidR="00D63554" w:rsidRDefault="00D63554" w:rsidP="00AF2BCD">
      <w:pPr>
        <w:spacing w:before="1" w:line="100" w:lineRule="exact"/>
        <w:jc w:val="center"/>
        <w:rPr>
          <w:sz w:val="10"/>
          <w:szCs w:val="10"/>
        </w:rPr>
      </w:pPr>
    </w:p>
    <w:p w:rsidR="00D63554" w:rsidRDefault="00D63554" w:rsidP="00AF2BCD">
      <w:pPr>
        <w:spacing w:line="200" w:lineRule="exact"/>
        <w:jc w:val="center"/>
      </w:pPr>
    </w:p>
    <w:p w:rsidR="00D63554" w:rsidRDefault="00D63554" w:rsidP="00AF2BCD">
      <w:pPr>
        <w:spacing w:line="200" w:lineRule="exact"/>
        <w:jc w:val="center"/>
      </w:pPr>
    </w:p>
    <w:p w:rsidR="00D63554" w:rsidRDefault="00AF2BCD" w:rsidP="00AF2BCD">
      <w:pPr>
        <w:ind w:right="4001"/>
        <w:jc w:val="center"/>
      </w:pPr>
      <w:r>
        <w:rPr>
          <w:i/>
          <w:sz w:val="22"/>
          <w:szCs w:val="22"/>
        </w:rPr>
        <w:t xml:space="preserve">                                                  </w:t>
      </w:r>
      <w:r w:rsidR="006203AA">
        <w:rPr>
          <w:i/>
          <w:sz w:val="22"/>
          <w:szCs w:val="22"/>
        </w:rPr>
        <w:t>Subm</w:t>
      </w:r>
      <w:r w:rsidR="006203AA">
        <w:rPr>
          <w:i/>
          <w:spacing w:val="1"/>
          <w:sz w:val="22"/>
          <w:szCs w:val="22"/>
        </w:rPr>
        <w:t>i</w:t>
      </w:r>
      <w:r w:rsidR="006203AA">
        <w:rPr>
          <w:i/>
          <w:sz w:val="22"/>
          <w:szCs w:val="22"/>
        </w:rPr>
        <w:t>t</w:t>
      </w:r>
      <w:r w:rsidR="006203AA">
        <w:rPr>
          <w:i/>
          <w:spacing w:val="1"/>
          <w:sz w:val="22"/>
          <w:szCs w:val="22"/>
        </w:rPr>
        <w:t>t</w:t>
      </w:r>
      <w:r w:rsidR="006203AA">
        <w:rPr>
          <w:i/>
          <w:sz w:val="22"/>
          <w:szCs w:val="22"/>
        </w:rPr>
        <w:t>ed by</w:t>
      </w:r>
    </w:p>
    <w:p w:rsidR="00D63554" w:rsidRDefault="00D63554" w:rsidP="00AF2BCD">
      <w:pPr>
        <w:spacing w:before="4" w:line="180" w:lineRule="exact"/>
        <w:jc w:val="center"/>
        <w:rPr>
          <w:sz w:val="18"/>
          <w:szCs w:val="18"/>
        </w:rPr>
      </w:pPr>
    </w:p>
    <w:p w:rsidR="00D63554" w:rsidRDefault="006203AA" w:rsidP="00AF2BCD">
      <w:pPr>
        <w:ind w:left="2474" w:right="3405" w:hanging="59"/>
        <w:jc w:val="center"/>
        <w:rPr>
          <w:b/>
          <w:sz w:val="24"/>
          <w:szCs w:val="24"/>
        </w:rPr>
      </w:pPr>
      <w:r>
        <w:rPr>
          <w:b/>
          <w:sz w:val="24"/>
          <w:szCs w:val="24"/>
        </w:rPr>
        <w:t>DEVI K.R</w:t>
      </w:r>
    </w:p>
    <w:p w:rsidR="00D63554" w:rsidRDefault="006203AA" w:rsidP="00AF2BCD">
      <w:pPr>
        <w:ind w:left="2474" w:right="3405" w:hanging="59"/>
        <w:jc w:val="center"/>
      </w:pPr>
      <w:r>
        <w:rPr>
          <w:b/>
          <w:sz w:val="24"/>
          <w:szCs w:val="24"/>
        </w:rPr>
        <w:t>(</w:t>
      </w:r>
      <w:bookmarkStart w:id="0" w:name="__DdeLink__1398_329893790"/>
      <w:r>
        <w:rPr>
          <w:b/>
          <w:sz w:val="24"/>
          <w:szCs w:val="24"/>
        </w:rPr>
        <w:t xml:space="preserve">Univ. Reg No. </w:t>
      </w:r>
      <w:bookmarkEnd w:id="0"/>
      <w:r>
        <w:rPr>
          <w:b/>
          <w:sz w:val="24"/>
          <w:szCs w:val="24"/>
        </w:rPr>
        <w:t>13408036)</w:t>
      </w:r>
    </w:p>
    <w:p w:rsidR="00D63554" w:rsidRDefault="00D63554" w:rsidP="00AF2BCD">
      <w:pPr>
        <w:spacing w:line="180" w:lineRule="exact"/>
        <w:jc w:val="center"/>
        <w:rPr>
          <w:sz w:val="18"/>
          <w:szCs w:val="18"/>
        </w:rPr>
      </w:pPr>
    </w:p>
    <w:p w:rsidR="00D63554" w:rsidRDefault="006203AA" w:rsidP="00AF2BCD">
      <w:pPr>
        <w:ind w:left="1440" w:right="3185" w:firstLine="720"/>
        <w:jc w:val="center"/>
      </w:pPr>
      <w:r>
        <w:rPr>
          <w:b/>
          <w:sz w:val="24"/>
          <w:szCs w:val="24"/>
        </w:rPr>
        <w:t>SAMUEL PUNNOOSE JOHN</w:t>
      </w:r>
    </w:p>
    <w:p w:rsidR="00D63554" w:rsidRDefault="006203AA" w:rsidP="00AF2BCD">
      <w:pPr>
        <w:ind w:left="2495" w:right="3185" w:hanging="262"/>
        <w:jc w:val="center"/>
        <w:rPr>
          <w:b/>
          <w:sz w:val="24"/>
          <w:szCs w:val="24"/>
        </w:rPr>
      </w:pPr>
      <w:r>
        <w:rPr>
          <w:b/>
          <w:sz w:val="24"/>
          <w:szCs w:val="24"/>
        </w:rPr>
        <w:t>(Univ. Reg No. 13408090)</w:t>
      </w:r>
    </w:p>
    <w:p w:rsidR="00D63554" w:rsidRDefault="00D63554" w:rsidP="00AF2BCD">
      <w:pPr>
        <w:ind w:left="2495" w:right="3185" w:hanging="262"/>
        <w:jc w:val="center"/>
        <w:rPr>
          <w:b/>
          <w:sz w:val="24"/>
          <w:szCs w:val="24"/>
        </w:rPr>
      </w:pPr>
    </w:p>
    <w:p w:rsidR="00D63554" w:rsidRDefault="006203AA" w:rsidP="00AF2BCD">
      <w:pPr>
        <w:ind w:left="2495" w:right="3185" w:hanging="262"/>
        <w:jc w:val="center"/>
        <w:rPr>
          <w:b/>
          <w:sz w:val="24"/>
          <w:szCs w:val="24"/>
        </w:rPr>
      </w:pPr>
      <w:r>
        <w:rPr>
          <w:b/>
          <w:sz w:val="24"/>
          <w:szCs w:val="24"/>
        </w:rPr>
        <w:t>SHAREN AUGUSTINE</w:t>
      </w:r>
    </w:p>
    <w:p w:rsidR="00D63554" w:rsidRDefault="006203AA" w:rsidP="00AF2BCD">
      <w:pPr>
        <w:ind w:left="2495" w:right="3185" w:hanging="262"/>
        <w:jc w:val="center"/>
        <w:rPr>
          <w:sz w:val="24"/>
          <w:szCs w:val="24"/>
        </w:rPr>
      </w:pPr>
      <w:r>
        <w:rPr>
          <w:b/>
          <w:sz w:val="24"/>
          <w:szCs w:val="24"/>
        </w:rPr>
        <w:t>(Univ. Reg No. 13408095)</w:t>
      </w:r>
    </w:p>
    <w:p w:rsidR="00D63554" w:rsidRDefault="00D63554" w:rsidP="00AF2BCD">
      <w:pPr>
        <w:spacing w:before="2" w:line="180" w:lineRule="exact"/>
        <w:jc w:val="center"/>
        <w:rPr>
          <w:sz w:val="18"/>
          <w:szCs w:val="18"/>
        </w:rPr>
      </w:pPr>
    </w:p>
    <w:p w:rsidR="00D63554" w:rsidRDefault="00D63554" w:rsidP="00AF2BCD">
      <w:pPr>
        <w:spacing w:before="9" w:line="160" w:lineRule="exact"/>
        <w:jc w:val="center"/>
        <w:rPr>
          <w:sz w:val="17"/>
          <w:szCs w:val="17"/>
        </w:rPr>
      </w:pPr>
    </w:p>
    <w:p w:rsidR="00D63554" w:rsidRDefault="006203AA" w:rsidP="00AF2BCD">
      <w:pPr>
        <w:ind w:left="1425" w:right="2417"/>
        <w:jc w:val="center"/>
      </w:pPr>
      <w:r>
        <w:rPr>
          <w:sz w:val="22"/>
          <w:szCs w:val="22"/>
        </w:rPr>
        <w:t>Eigh</w:t>
      </w:r>
      <w:r>
        <w:rPr>
          <w:spacing w:val="1"/>
          <w:sz w:val="22"/>
          <w:szCs w:val="22"/>
        </w:rPr>
        <w:t>t</w:t>
      </w:r>
      <w:r>
        <w:rPr>
          <w:sz w:val="22"/>
          <w:szCs w:val="22"/>
        </w:rPr>
        <w:t>h Seme</w:t>
      </w:r>
      <w:r>
        <w:rPr>
          <w:spacing w:val="1"/>
          <w:sz w:val="22"/>
          <w:szCs w:val="22"/>
        </w:rPr>
        <w:t>st</w:t>
      </w:r>
      <w:r>
        <w:rPr>
          <w:sz w:val="22"/>
          <w:szCs w:val="22"/>
        </w:rPr>
        <w:t>er Compu</w:t>
      </w:r>
      <w:r>
        <w:rPr>
          <w:spacing w:val="1"/>
          <w:sz w:val="22"/>
          <w:szCs w:val="22"/>
        </w:rPr>
        <w:t>t</w:t>
      </w:r>
      <w:r>
        <w:rPr>
          <w:sz w:val="22"/>
          <w:szCs w:val="22"/>
        </w:rPr>
        <w:t>er Sc</w:t>
      </w:r>
      <w:r>
        <w:rPr>
          <w:spacing w:val="1"/>
          <w:sz w:val="22"/>
          <w:szCs w:val="22"/>
        </w:rPr>
        <w:t>i</w:t>
      </w:r>
      <w:r>
        <w:rPr>
          <w:sz w:val="22"/>
          <w:szCs w:val="22"/>
        </w:rPr>
        <w:t>ence and Eng</w:t>
      </w:r>
      <w:r>
        <w:rPr>
          <w:spacing w:val="1"/>
          <w:sz w:val="22"/>
          <w:szCs w:val="22"/>
        </w:rPr>
        <w:t>i</w:t>
      </w:r>
      <w:r>
        <w:rPr>
          <w:sz w:val="22"/>
          <w:szCs w:val="22"/>
        </w:rPr>
        <w:t>nee</w:t>
      </w:r>
      <w:r>
        <w:rPr>
          <w:spacing w:val="1"/>
          <w:sz w:val="22"/>
          <w:szCs w:val="22"/>
        </w:rPr>
        <w:t>r</w:t>
      </w:r>
      <w:r>
        <w:rPr>
          <w:sz w:val="22"/>
          <w:szCs w:val="22"/>
        </w:rPr>
        <w:t>ing</w:t>
      </w:r>
    </w:p>
    <w:p w:rsidR="00D63554" w:rsidRDefault="00D63554" w:rsidP="00AF2BCD">
      <w:pPr>
        <w:spacing w:before="9" w:line="160" w:lineRule="exact"/>
        <w:jc w:val="center"/>
        <w:rPr>
          <w:sz w:val="17"/>
          <w:szCs w:val="17"/>
        </w:rPr>
      </w:pPr>
    </w:p>
    <w:p w:rsidR="00D63554" w:rsidRDefault="006203AA" w:rsidP="00AF2BCD">
      <w:pPr>
        <w:ind w:left="3656" w:right="4646"/>
        <w:jc w:val="center"/>
        <w:rPr>
          <w:sz w:val="22"/>
          <w:szCs w:val="22"/>
        </w:rPr>
      </w:pPr>
      <w:r>
        <w:rPr>
          <w:i/>
          <w:sz w:val="22"/>
          <w:szCs w:val="22"/>
        </w:rPr>
        <w:t>of</w:t>
      </w:r>
    </w:p>
    <w:p w:rsidR="00D63554" w:rsidRDefault="00D63554" w:rsidP="00AF2BCD">
      <w:pPr>
        <w:spacing w:before="3" w:line="180" w:lineRule="exact"/>
        <w:jc w:val="center"/>
        <w:rPr>
          <w:sz w:val="18"/>
          <w:szCs w:val="18"/>
        </w:rPr>
      </w:pPr>
    </w:p>
    <w:p w:rsidR="00D63554" w:rsidRDefault="00AF2BCD" w:rsidP="00AF2BCD">
      <w:pPr>
        <w:spacing w:line="254" w:lineRule="auto"/>
        <w:ind w:right="1134"/>
        <w:jc w:val="center"/>
      </w:pPr>
      <w:r>
        <w:rPr>
          <w:sz w:val="24"/>
          <w:szCs w:val="24"/>
        </w:rPr>
        <w:t xml:space="preserve">     </w:t>
      </w:r>
      <w:r w:rsidR="006203AA">
        <w:rPr>
          <w:sz w:val="24"/>
          <w:szCs w:val="24"/>
        </w:rPr>
        <w:t>MAR BAS</w:t>
      </w:r>
      <w:r w:rsidR="006203AA">
        <w:rPr>
          <w:spacing w:val="2"/>
          <w:sz w:val="24"/>
          <w:szCs w:val="24"/>
        </w:rPr>
        <w:t>E</w:t>
      </w:r>
      <w:r w:rsidR="006203AA">
        <w:rPr>
          <w:sz w:val="24"/>
          <w:szCs w:val="24"/>
        </w:rPr>
        <w:t xml:space="preserve">LIOS </w:t>
      </w:r>
      <w:r w:rsidR="006203AA">
        <w:rPr>
          <w:spacing w:val="1"/>
          <w:sz w:val="24"/>
          <w:szCs w:val="24"/>
        </w:rPr>
        <w:t>C</w:t>
      </w:r>
      <w:r w:rsidR="006203AA">
        <w:rPr>
          <w:spacing w:val="2"/>
          <w:sz w:val="24"/>
          <w:szCs w:val="24"/>
        </w:rPr>
        <w:t>O</w:t>
      </w:r>
      <w:r w:rsidR="006203AA">
        <w:rPr>
          <w:sz w:val="24"/>
          <w:szCs w:val="24"/>
        </w:rPr>
        <w:t xml:space="preserve">LLEGE OF </w:t>
      </w:r>
      <w:r w:rsidR="006203AA">
        <w:rPr>
          <w:spacing w:val="2"/>
          <w:sz w:val="24"/>
          <w:szCs w:val="24"/>
        </w:rPr>
        <w:t>E</w:t>
      </w:r>
      <w:r w:rsidR="006203AA">
        <w:rPr>
          <w:sz w:val="24"/>
          <w:szCs w:val="24"/>
        </w:rPr>
        <w:t>N</w:t>
      </w:r>
      <w:r w:rsidR="006203AA">
        <w:rPr>
          <w:spacing w:val="1"/>
          <w:sz w:val="24"/>
          <w:szCs w:val="24"/>
        </w:rPr>
        <w:t>G</w:t>
      </w:r>
      <w:r w:rsidR="006203AA">
        <w:rPr>
          <w:sz w:val="24"/>
          <w:szCs w:val="24"/>
        </w:rPr>
        <w:t>INEE</w:t>
      </w:r>
      <w:r w:rsidR="006203AA">
        <w:rPr>
          <w:spacing w:val="3"/>
          <w:sz w:val="24"/>
          <w:szCs w:val="24"/>
        </w:rPr>
        <w:t>R</w:t>
      </w:r>
      <w:r w:rsidR="006203AA">
        <w:rPr>
          <w:sz w:val="24"/>
          <w:szCs w:val="24"/>
        </w:rPr>
        <w:t>I</w:t>
      </w:r>
      <w:r w:rsidR="006203AA">
        <w:rPr>
          <w:spacing w:val="4"/>
          <w:sz w:val="24"/>
          <w:szCs w:val="24"/>
        </w:rPr>
        <w:t>N</w:t>
      </w:r>
      <w:r w:rsidR="006203AA">
        <w:rPr>
          <w:sz w:val="24"/>
          <w:szCs w:val="24"/>
        </w:rPr>
        <w:t>G AND TECHN</w:t>
      </w:r>
      <w:r w:rsidR="006203AA">
        <w:rPr>
          <w:spacing w:val="4"/>
          <w:sz w:val="24"/>
          <w:szCs w:val="24"/>
        </w:rPr>
        <w:t>O</w:t>
      </w:r>
      <w:r w:rsidR="006203AA">
        <w:rPr>
          <w:sz w:val="24"/>
          <w:szCs w:val="24"/>
        </w:rPr>
        <w:t xml:space="preserve">LOGY </w:t>
      </w:r>
      <w:r>
        <w:rPr>
          <w:sz w:val="24"/>
          <w:szCs w:val="24"/>
        </w:rPr>
        <w:t xml:space="preserve">             </w:t>
      </w:r>
      <w:r w:rsidR="006203AA">
        <w:rPr>
          <w:sz w:val="24"/>
          <w:szCs w:val="24"/>
        </w:rPr>
        <w:t>N</w:t>
      </w:r>
      <w:r w:rsidR="006203AA">
        <w:rPr>
          <w:spacing w:val="1"/>
          <w:sz w:val="24"/>
          <w:szCs w:val="24"/>
        </w:rPr>
        <w:t>A</w:t>
      </w:r>
      <w:r w:rsidR="006203AA">
        <w:rPr>
          <w:sz w:val="24"/>
          <w:szCs w:val="24"/>
        </w:rPr>
        <w:t>LANC</w:t>
      </w:r>
      <w:r w:rsidR="006203AA">
        <w:rPr>
          <w:spacing w:val="2"/>
          <w:sz w:val="24"/>
          <w:szCs w:val="24"/>
        </w:rPr>
        <w:t>H</w:t>
      </w:r>
      <w:r w:rsidR="006203AA">
        <w:rPr>
          <w:sz w:val="24"/>
          <w:szCs w:val="24"/>
        </w:rPr>
        <w:t>IRA, T</w:t>
      </w:r>
      <w:r w:rsidR="006203AA">
        <w:rPr>
          <w:spacing w:val="3"/>
          <w:sz w:val="24"/>
          <w:szCs w:val="24"/>
        </w:rPr>
        <w:t>H</w:t>
      </w:r>
      <w:r w:rsidR="006203AA">
        <w:rPr>
          <w:sz w:val="24"/>
          <w:szCs w:val="24"/>
        </w:rPr>
        <w:t>I</w:t>
      </w:r>
      <w:r w:rsidR="006203AA">
        <w:rPr>
          <w:spacing w:val="3"/>
          <w:sz w:val="24"/>
          <w:szCs w:val="24"/>
        </w:rPr>
        <w:t>R</w:t>
      </w:r>
      <w:r w:rsidR="006203AA">
        <w:rPr>
          <w:spacing w:val="2"/>
          <w:sz w:val="24"/>
          <w:szCs w:val="24"/>
        </w:rPr>
        <w:t>U</w:t>
      </w:r>
      <w:r w:rsidR="006203AA">
        <w:rPr>
          <w:sz w:val="24"/>
          <w:szCs w:val="24"/>
        </w:rPr>
        <w:t>VANANT</w:t>
      </w:r>
      <w:r w:rsidR="006203AA">
        <w:rPr>
          <w:spacing w:val="2"/>
          <w:sz w:val="24"/>
          <w:szCs w:val="24"/>
        </w:rPr>
        <w:t>H</w:t>
      </w:r>
      <w:r w:rsidR="006203AA">
        <w:rPr>
          <w:sz w:val="24"/>
          <w:szCs w:val="24"/>
        </w:rPr>
        <w:t>APURAM– 695 015</w:t>
      </w:r>
    </w:p>
    <w:p w:rsidR="00D63554" w:rsidRDefault="005A7D5B" w:rsidP="00AF2BCD">
      <w:pPr>
        <w:spacing w:line="254" w:lineRule="auto"/>
        <w:ind w:left="136" w:right="1131"/>
        <w:jc w:val="center"/>
        <w:rPr>
          <w:sz w:val="24"/>
          <w:szCs w:val="24"/>
        </w:rPr>
      </w:pPr>
      <w:r>
        <w:rPr>
          <w:sz w:val="24"/>
          <w:szCs w:val="24"/>
        </w:rPr>
        <w:pict>
          <v:rect id="shape_0" o:spid="_x0000_s1026" style="position:absolute;left:0;text-align:left;margin-left:140.25pt;margin-top:7.45pt;width:122.95pt;height:121.45pt;z-index:251658240" stroked="f" strokecolor="#3465a4">
            <v:stroke joinstyle="round"/>
            <v:imagedata r:id="rId8" o:title="image1"/>
          </v:rect>
        </w:pict>
      </w:r>
    </w:p>
    <w:p w:rsidR="00D63554" w:rsidRDefault="00D63554" w:rsidP="00AF2BCD">
      <w:pPr>
        <w:spacing w:line="254" w:lineRule="auto"/>
        <w:ind w:left="136" w:right="1131"/>
        <w:jc w:val="center"/>
      </w:pPr>
    </w:p>
    <w:p w:rsidR="00D63554" w:rsidRDefault="00D63554" w:rsidP="00AF2BCD">
      <w:pPr>
        <w:ind w:right="3070"/>
        <w:jc w:val="center"/>
      </w:pPr>
    </w:p>
    <w:p w:rsidR="00F70187" w:rsidRDefault="00F70187" w:rsidP="00AF2BCD">
      <w:pPr>
        <w:ind w:right="3070"/>
        <w:jc w:val="center"/>
        <w:rPr>
          <w:b/>
          <w:sz w:val="24"/>
          <w:szCs w:val="24"/>
        </w:rPr>
      </w:pPr>
    </w:p>
    <w:p w:rsidR="00F70187" w:rsidRDefault="00F70187" w:rsidP="00AF2BCD">
      <w:pPr>
        <w:ind w:right="3070"/>
        <w:jc w:val="center"/>
        <w:rPr>
          <w:b/>
          <w:sz w:val="24"/>
          <w:szCs w:val="24"/>
        </w:rPr>
      </w:pPr>
    </w:p>
    <w:p w:rsidR="00F70187" w:rsidRDefault="00F70187" w:rsidP="00AF2BCD">
      <w:pPr>
        <w:ind w:right="3070"/>
        <w:jc w:val="center"/>
        <w:rPr>
          <w:b/>
          <w:sz w:val="24"/>
          <w:szCs w:val="24"/>
        </w:rPr>
      </w:pPr>
    </w:p>
    <w:p w:rsidR="00F70187" w:rsidRDefault="00F70187" w:rsidP="00AF2BCD">
      <w:pPr>
        <w:ind w:right="3070"/>
        <w:jc w:val="center"/>
        <w:rPr>
          <w:b/>
          <w:sz w:val="24"/>
          <w:szCs w:val="24"/>
        </w:rPr>
      </w:pPr>
    </w:p>
    <w:p w:rsidR="00F70187" w:rsidRDefault="00F70187" w:rsidP="00AF2BCD">
      <w:pPr>
        <w:ind w:right="3070"/>
        <w:jc w:val="center"/>
        <w:rPr>
          <w:b/>
          <w:sz w:val="24"/>
          <w:szCs w:val="24"/>
        </w:rPr>
      </w:pPr>
    </w:p>
    <w:p w:rsidR="00F70187" w:rsidRDefault="00F70187" w:rsidP="00AF2BCD">
      <w:pPr>
        <w:ind w:right="3070"/>
        <w:jc w:val="center"/>
        <w:rPr>
          <w:b/>
          <w:sz w:val="24"/>
          <w:szCs w:val="24"/>
        </w:rPr>
      </w:pPr>
    </w:p>
    <w:p w:rsidR="00F70187" w:rsidRDefault="00F70187" w:rsidP="00AF2BCD">
      <w:pPr>
        <w:ind w:right="3070"/>
        <w:jc w:val="center"/>
        <w:rPr>
          <w:b/>
          <w:sz w:val="24"/>
          <w:szCs w:val="24"/>
        </w:rPr>
      </w:pPr>
    </w:p>
    <w:p w:rsidR="00D63554" w:rsidRDefault="00AF2BCD" w:rsidP="00AF2BCD">
      <w:pPr>
        <w:ind w:right="3070"/>
        <w:jc w:val="center"/>
        <w:rPr>
          <w:b/>
          <w:sz w:val="24"/>
          <w:szCs w:val="24"/>
        </w:rPr>
      </w:pPr>
      <w:r>
        <w:rPr>
          <w:b/>
          <w:sz w:val="24"/>
          <w:szCs w:val="24"/>
        </w:rPr>
        <w:t xml:space="preserve">                                  </w:t>
      </w:r>
      <w:r w:rsidR="006203AA">
        <w:rPr>
          <w:b/>
          <w:sz w:val="24"/>
          <w:szCs w:val="24"/>
        </w:rPr>
        <w:t>A Project Des</w:t>
      </w:r>
      <w:r w:rsidR="006203AA">
        <w:rPr>
          <w:b/>
          <w:spacing w:val="3"/>
          <w:sz w:val="24"/>
          <w:szCs w:val="24"/>
        </w:rPr>
        <w:t>i</w:t>
      </w:r>
      <w:r w:rsidR="006203AA">
        <w:rPr>
          <w:b/>
          <w:sz w:val="24"/>
          <w:szCs w:val="24"/>
        </w:rPr>
        <w:t>gn Report</w:t>
      </w:r>
    </w:p>
    <w:p w:rsidR="00D63554" w:rsidRDefault="006203AA" w:rsidP="00AF2BCD">
      <w:pPr>
        <w:spacing w:before="21"/>
        <w:ind w:left="3244" w:right="4233"/>
        <w:jc w:val="center"/>
      </w:pPr>
      <w:r>
        <w:rPr>
          <w:b/>
          <w:spacing w:val="1"/>
          <w:sz w:val="24"/>
          <w:szCs w:val="24"/>
        </w:rPr>
        <w:t>S</w:t>
      </w:r>
      <w:r>
        <w:rPr>
          <w:b/>
          <w:sz w:val="24"/>
          <w:szCs w:val="24"/>
        </w:rPr>
        <w:t>ubm</w:t>
      </w:r>
      <w:r>
        <w:rPr>
          <w:b/>
          <w:spacing w:val="1"/>
          <w:sz w:val="24"/>
          <w:szCs w:val="24"/>
        </w:rPr>
        <w:t>i</w:t>
      </w:r>
      <w:r>
        <w:rPr>
          <w:b/>
          <w:sz w:val="24"/>
          <w:szCs w:val="24"/>
        </w:rPr>
        <w:t>t</w:t>
      </w:r>
      <w:r>
        <w:rPr>
          <w:b/>
          <w:spacing w:val="1"/>
          <w:sz w:val="24"/>
          <w:szCs w:val="24"/>
        </w:rPr>
        <w:t>t</w:t>
      </w:r>
      <w:r>
        <w:rPr>
          <w:b/>
          <w:sz w:val="24"/>
          <w:szCs w:val="24"/>
        </w:rPr>
        <w:t>ed</w:t>
      </w:r>
    </w:p>
    <w:p w:rsidR="00D63554" w:rsidRDefault="006203AA" w:rsidP="00AF2BCD">
      <w:pPr>
        <w:spacing w:before="21"/>
        <w:ind w:left="3244" w:right="4233"/>
        <w:jc w:val="center"/>
      </w:pPr>
      <w:r>
        <w:rPr>
          <w:b/>
          <w:sz w:val="24"/>
          <w:szCs w:val="24"/>
        </w:rPr>
        <w:t>To</w:t>
      </w:r>
    </w:p>
    <w:p w:rsidR="00D63554" w:rsidRDefault="006203AA" w:rsidP="00AF2BCD">
      <w:pPr>
        <w:jc w:val="center"/>
      </w:pPr>
      <w:r>
        <w:rPr>
          <w:b/>
          <w:sz w:val="24"/>
          <w:szCs w:val="24"/>
        </w:rPr>
        <w:t>THE FAC</w:t>
      </w:r>
      <w:r>
        <w:rPr>
          <w:b/>
          <w:spacing w:val="2"/>
          <w:sz w:val="24"/>
          <w:szCs w:val="24"/>
        </w:rPr>
        <w:t>U</w:t>
      </w:r>
      <w:r>
        <w:rPr>
          <w:b/>
          <w:sz w:val="24"/>
          <w:szCs w:val="24"/>
        </w:rPr>
        <w:t>L</w:t>
      </w:r>
      <w:r>
        <w:rPr>
          <w:b/>
          <w:spacing w:val="2"/>
          <w:sz w:val="24"/>
          <w:szCs w:val="24"/>
        </w:rPr>
        <w:t>T</w:t>
      </w:r>
      <w:r>
        <w:rPr>
          <w:b/>
          <w:sz w:val="24"/>
          <w:szCs w:val="24"/>
        </w:rPr>
        <w:t>Y OF C</w:t>
      </w:r>
      <w:r>
        <w:rPr>
          <w:b/>
          <w:spacing w:val="2"/>
          <w:sz w:val="24"/>
          <w:szCs w:val="24"/>
        </w:rPr>
        <w:t>O</w:t>
      </w:r>
      <w:r>
        <w:rPr>
          <w:b/>
          <w:sz w:val="24"/>
          <w:szCs w:val="24"/>
        </w:rPr>
        <w:t>M</w:t>
      </w:r>
      <w:r>
        <w:rPr>
          <w:b/>
          <w:spacing w:val="1"/>
          <w:sz w:val="24"/>
          <w:szCs w:val="24"/>
        </w:rPr>
        <w:t>P</w:t>
      </w:r>
      <w:r>
        <w:rPr>
          <w:b/>
          <w:sz w:val="24"/>
          <w:szCs w:val="24"/>
        </w:rPr>
        <w:t xml:space="preserve">UTER </w:t>
      </w:r>
      <w:r>
        <w:rPr>
          <w:b/>
          <w:spacing w:val="1"/>
          <w:sz w:val="24"/>
          <w:szCs w:val="24"/>
        </w:rPr>
        <w:t>S</w:t>
      </w:r>
      <w:r>
        <w:rPr>
          <w:b/>
          <w:sz w:val="24"/>
          <w:szCs w:val="24"/>
        </w:rPr>
        <w:t>CI</w:t>
      </w:r>
      <w:r>
        <w:rPr>
          <w:b/>
          <w:spacing w:val="2"/>
          <w:sz w:val="24"/>
          <w:szCs w:val="24"/>
        </w:rPr>
        <w:t>E</w:t>
      </w:r>
      <w:r>
        <w:rPr>
          <w:b/>
          <w:sz w:val="24"/>
          <w:szCs w:val="24"/>
        </w:rPr>
        <w:t>NCE &amp; EN</w:t>
      </w:r>
      <w:r>
        <w:rPr>
          <w:b/>
          <w:spacing w:val="2"/>
          <w:sz w:val="24"/>
          <w:szCs w:val="24"/>
        </w:rPr>
        <w:t>G</w:t>
      </w:r>
      <w:r>
        <w:rPr>
          <w:b/>
          <w:sz w:val="24"/>
          <w:szCs w:val="24"/>
        </w:rPr>
        <w:t>INEE</w:t>
      </w:r>
      <w:r>
        <w:rPr>
          <w:b/>
          <w:spacing w:val="3"/>
          <w:sz w:val="24"/>
          <w:szCs w:val="24"/>
        </w:rPr>
        <w:t>R</w:t>
      </w:r>
      <w:r>
        <w:rPr>
          <w:b/>
          <w:sz w:val="24"/>
          <w:szCs w:val="24"/>
        </w:rPr>
        <w:t>I</w:t>
      </w:r>
      <w:r>
        <w:rPr>
          <w:b/>
          <w:spacing w:val="2"/>
          <w:sz w:val="24"/>
          <w:szCs w:val="24"/>
        </w:rPr>
        <w:t>N</w:t>
      </w:r>
      <w:r>
        <w:rPr>
          <w:b/>
          <w:sz w:val="24"/>
          <w:szCs w:val="24"/>
        </w:rPr>
        <w:t>G</w:t>
      </w:r>
    </w:p>
    <w:p w:rsidR="00D63554" w:rsidRDefault="00D63554" w:rsidP="00AF2BCD">
      <w:pPr>
        <w:spacing w:before="10" w:line="180" w:lineRule="exact"/>
        <w:jc w:val="center"/>
        <w:rPr>
          <w:sz w:val="18"/>
          <w:szCs w:val="18"/>
        </w:rPr>
      </w:pPr>
    </w:p>
    <w:p w:rsidR="00D63554" w:rsidRDefault="006203AA" w:rsidP="00AF2BCD">
      <w:pPr>
        <w:spacing w:line="256" w:lineRule="auto"/>
        <w:ind w:left="1732" w:right="2725"/>
        <w:jc w:val="center"/>
      </w:pPr>
      <w:r>
        <w:rPr>
          <w:b/>
          <w:i/>
          <w:sz w:val="24"/>
          <w:szCs w:val="24"/>
        </w:rPr>
        <w:t>In partial fulfill</w:t>
      </w:r>
      <w:r>
        <w:rPr>
          <w:b/>
          <w:i/>
          <w:spacing w:val="3"/>
          <w:sz w:val="24"/>
          <w:szCs w:val="24"/>
        </w:rPr>
        <w:t>m</w:t>
      </w:r>
      <w:r>
        <w:rPr>
          <w:b/>
          <w:i/>
          <w:sz w:val="24"/>
          <w:szCs w:val="24"/>
        </w:rPr>
        <w:t>e</w:t>
      </w:r>
      <w:r>
        <w:rPr>
          <w:b/>
          <w:i/>
          <w:spacing w:val="1"/>
          <w:sz w:val="24"/>
          <w:szCs w:val="24"/>
        </w:rPr>
        <w:t>n</w:t>
      </w:r>
      <w:r>
        <w:rPr>
          <w:b/>
          <w:i/>
          <w:sz w:val="24"/>
          <w:szCs w:val="24"/>
        </w:rPr>
        <w:t>t of t</w:t>
      </w:r>
      <w:r>
        <w:rPr>
          <w:b/>
          <w:i/>
          <w:spacing w:val="1"/>
          <w:sz w:val="24"/>
          <w:szCs w:val="24"/>
        </w:rPr>
        <w:t>h</w:t>
      </w:r>
      <w:r>
        <w:rPr>
          <w:b/>
          <w:i/>
          <w:sz w:val="24"/>
          <w:szCs w:val="24"/>
        </w:rPr>
        <w:t>e req</w:t>
      </w:r>
      <w:r>
        <w:rPr>
          <w:b/>
          <w:i/>
          <w:spacing w:val="1"/>
          <w:sz w:val="24"/>
          <w:szCs w:val="24"/>
        </w:rPr>
        <w:t>u</w:t>
      </w:r>
      <w:r>
        <w:rPr>
          <w:b/>
          <w:i/>
          <w:sz w:val="24"/>
          <w:szCs w:val="24"/>
        </w:rPr>
        <w:t>ire</w:t>
      </w:r>
      <w:r>
        <w:rPr>
          <w:b/>
          <w:i/>
          <w:spacing w:val="2"/>
          <w:sz w:val="24"/>
          <w:szCs w:val="24"/>
        </w:rPr>
        <w:t>m</w:t>
      </w:r>
      <w:r>
        <w:rPr>
          <w:b/>
          <w:i/>
          <w:sz w:val="24"/>
          <w:szCs w:val="24"/>
        </w:rPr>
        <w:t>e</w:t>
      </w:r>
      <w:r>
        <w:rPr>
          <w:b/>
          <w:i/>
          <w:spacing w:val="1"/>
          <w:sz w:val="24"/>
          <w:szCs w:val="24"/>
        </w:rPr>
        <w:t>n</w:t>
      </w:r>
      <w:r>
        <w:rPr>
          <w:b/>
          <w:i/>
          <w:sz w:val="24"/>
          <w:szCs w:val="24"/>
        </w:rPr>
        <w:t>ts for t</w:t>
      </w:r>
      <w:r>
        <w:rPr>
          <w:b/>
          <w:i/>
          <w:spacing w:val="1"/>
          <w:sz w:val="24"/>
          <w:szCs w:val="24"/>
        </w:rPr>
        <w:t>h</w:t>
      </w:r>
      <w:r>
        <w:rPr>
          <w:b/>
          <w:i/>
          <w:sz w:val="24"/>
          <w:szCs w:val="24"/>
        </w:rPr>
        <w:t>e award of t</w:t>
      </w:r>
      <w:r>
        <w:rPr>
          <w:b/>
          <w:i/>
          <w:spacing w:val="1"/>
          <w:sz w:val="24"/>
          <w:szCs w:val="24"/>
        </w:rPr>
        <w:t>h</w:t>
      </w:r>
      <w:r>
        <w:rPr>
          <w:b/>
          <w:i/>
          <w:sz w:val="24"/>
          <w:szCs w:val="24"/>
        </w:rPr>
        <w:t>e degree</w:t>
      </w:r>
    </w:p>
    <w:p w:rsidR="00D63554" w:rsidRDefault="006203AA" w:rsidP="00AF2BCD">
      <w:pPr>
        <w:spacing w:line="260" w:lineRule="exact"/>
        <w:ind w:left="3640" w:right="4631"/>
        <w:jc w:val="center"/>
        <w:rPr>
          <w:sz w:val="24"/>
          <w:szCs w:val="24"/>
        </w:rPr>
      </w:pPr>
      <w:r>
        <w:rPr>
          <w:b/>
          <w:i/>
          <w:sz w:val="24"/>
          <w:szCs w:val="24"/>
        </w:rPr>
        <w:t>of</w:t>
      </w:r>
    </w:p>
    <w:p w:rsidR="00D63554" w:rsidRDefault="00D63554" w:rsidP="00AF2BCD">
      <w:pPr>
        <w:spacing w:before="2" w:line="180" w:lineRule="exact"/>
        <w:jc w:val="center"/>
        <w:rPr>
          <w:sz w:val="18"/>
          <w:szCs w:val="18"/>
        </w:rPr>
      </w:pPr>
    </w:p>
    <w:p w:rsidR="00D63554" w:rsidRDefault="006203AA" w:rsidP="00AF2BCD">
      <w:pPr>
        <w:ind w:left="1949" w:right="2943"/>
        <w:jc w:val="center"/>
        <w:rPr>
          <w:sz w:val="24"/>
          <w:szCs w:val="24"/>
        </w:rPr>
      </w:pPr>
      <w:r>
        <w:rPr>
          <w:b/>
          <w:sz w:val="24"/>
          <w:szCs w:val="24"/>
        </w:rPr>
        <w:t>BACH</w:t>
      </w:r>
      <w:r>
        <w:rPr>
          <w:b/>
          <w:spacing w:val="1"/>
          <w:sz w:val="24"/>
          <w:szCs w:val="24"/>
        </w:rPr>
        <w:t>E</w:t>
      </w:r>
      <w:r>
        <w:rPr>
          <w:b/>
          <w:sz w:val="24"/>
          <w:szCs w:val="24"/>
        </w:rPr>
        <w:t>LOR OF TECHNOLOGY</w:t>
      </w:r>
    </w:p>
    <w:p w:rsidR="00D63554" w:rsidRDefault="00D63554" w:rsidP="00AF2BCD">
      <w:pPr>
        <w:spacing w:before="2" w:line="180" w:lineRule="exact"/>
        <w:jc w:val="center"/>
        <w:rPr>
          <w:sz w:val="18"/>
          <w:szCs w:val="18"/>
        </w:rPr>
      </w:pPr>
    </w:p>
    <w:p w:rsidR="00D63554" w:rsidRDefault="006203AA" w:rsidP="00AF2BCD">
      <w:pPr>
        <w:ind w:left="3640" w:right="4629"/>
        <w:jc w:val="center"/>
        <w:rPr>
          <w:sz w:val="24"/>
          <w:szCs w:val="24"/>
        </w:rPr>
      </w:pPr>
      <w:r>
        <w:rPr>
          <w:b/>
          <w:sz w:val="24"/>
          <w:szCs w:val="24"/>
        </w:rPr>
        <w:t>in</w:t>
      </w:r>
    </w:p>
    <w:p w:rsidR="00D63554" w:rsidRDefault="00D63554" w:rsidP="00AF2BCD">
      <w:pPr>
        <w:spacing w:before="3" w:line="180" w:lineRule="exact"/>
        <w:jc w:val="center"/>
        <w:rPr>
          <w:sz w:val="18"/>
          <w:szCs w:val="18"/>
        </w:rPr>
      </w:pPr>
    </w:p>
    <w:p w:rsidR="00D63554" w:rsidRDefault="006203AA" w:rsidP="00AF2BCD">
      <w:pPr>
        <w:ind w:left="1448" w:right="2440"/>
        <w:jc w:val="center"/>
        <w:rPr>
          <w:sz w:val="24"/>
          <w:szCs w:val="24"/>
        </w:rPr>
      </w:pPr>
      <w:r>
        <w:rPr>
          <w:b/>
          <w:sz w:val="24"/>
          <w:szCs w:val="24"/>
        </w:rPr>
        <w:t>COMPUTER SCI</w:t>
      </w:r>
      <w:r>
        <w:rPr>
          <w:b/>
          <w:spacing w:val="1"/>
          <w:sz w:val="24"/>
          <w:szCs w:val="24"/>
        </w:rPr>
        <w:t>E</w:t>
      </w:r>
      <w:r>
        <w:rPr>
          <w:b/>
          <w:sz w:val="24"/>
          <w:szCs w:val="24"/>
        </w:rPr>
        <w:t>NCE &amp; ENGINE</w:t>
      </w:r>
      <w:r>
        <w:rPr>
          <w:b/>
          <w:spacing w:val="1"/>
          <w:sz w:val="24"/>
          <w:szCs w:val="24"/>
        </w:rPr>
        <w:t>E</w:t>
      </w:r>
      <w:r>
        <w:rPr>
          <w:b/>
          <w:sz w:val="24"/>
          <w:szCs w:val="24"/>
        </w:rPr>
        <w:t>RING</w:t>
      </w:r>
    </w:p>
    <w:p w:rsidR="00D63554" w:rsidRDefault="00D63554" w:rsidP="00AF2BCD">
      <w:pPr>
        <w:spacing w:line="180" w:lineRule="exact"/>
        <w:jc w:val="center"/>
        <w:rPr>
          <w:sz w:val="18"/>
          <w:szCs w:val="18"/>
        </w:rPr>
      </w:pPr>
    </w:p>
    <w:p w:rsidR="00D63554" w:rsidRDefault="006203AA" w:rsidP="00AF2BCD">
      <w:pPr>
        <w:ind w:left="2415" w:right="3408"/>
        <w:jc w:val="center"/>
        <w:rPr>
          <w:sz w:val="24"/>
          <w:szCs w:val="24"/>
        </w:rPr>
      </w:pPr>
      <w:r>
        <w:rPr>
          <w:b/>
          <w:i/>
          <w:sz w:val="24"/>
          <w:szCs w:val="24"/>
        </w:rPr>
        <w:t>Under U</w:t>
      </w:r>
      <w:r>
        <w:rPr>
          <w:b/>
          <w:i/>
          <w:spacing w:val="1"/>
          <w:sz w:val="24"/>
          <w:szCs w:val="24"/>
        </w:rPr>
        <w:t>n</w:t>
      </w:r>
      <w:r>
        <w:rPr>
          <w:b/>
          <w:i/>
          <w:sz w:val="24"/>
          <w:szCs w:val="24"/>
        </w:rPr>
        <w:t>ivers</w:t>
      </w:r>
      <w:r>
        <w:rPr>
          <w:b/>
          <w:i/>
          <w:spacing w:val="1"/>
          <w:sz w:val="24"/>
          <w:szCs w:val="24"/>
        </w:rPr>
        <w:t>i</w:t>
      </w:r>
      <w:r>
        <w:rPr>
          <w:b/>
          <w:i/>
          <w:sz w:val="24"/>
          <w:szCs w:val="24"/>
        </w:rPr>
        <w:t>ty of Kerala</w:t>
      </w:r>
    </w:p>
    <w:p w:rsidR="00D63554" w:rsidRDefault="00D63554" w:rsidP="00AF2BCD">
      <w:pPr>
        <w:spacing w:before="4" w:line="180" w:lineRule="exact"/>
        <w:jc w:val="center"/>
        <w:rPr>
          <w:sz w:val="18"/>
          <w:szCs w:val="18"/>
        </w:rPr>
      </w:pPr>
    </w:p>
    <w:p w:rsidR="00D63554" w:rsidRDefault="006203AA" w:rsidP="00AF2BCD">
      <w:pPr>
        <w:ind w:left="3108" w:right="3790"/>
        <w:jc w:val="center"/>
        <w:rPr>
          <w:sz w:val="22"/>
          <w:szCs w:val="22"/>
        </w:rPr>
      </w:pPr>
      <w:r>
        <w:rPr>
          <w:b/>
          <w:spacing w:val="1"/>
          <w:sz w:val="22"/>
          <w:szCs w:val="22"/>
        </w:rPr>
        <w:t xml:space="preserve">December </w:t>
      </w:r>
      <w:r>
        <w:rPr>
          <w:b/>
          <w:sz w:val="22"/>
          <w:szCs w:val="22"/>
        </w:rPr>
        <w:t>2016</w:t>
      </w:r>
    </w:p>
    <w:p w:rsidR="00D63554" w:rsidRDefault="00D63554" w:rsidP="00AF2BCD">
      <w:pPr>
        <w:jc w:val="center"/>
        <w:sectPr w:rsidR="00D63554">
          <w:pgSz w:w="11920" w:h="16838"/>
          <w:pgMar w:top="1440" w:right="1440" w:bottom="1440" w:left="1440" w:header="720" w:footer="720" w:gutter="0"/>
          <w:cols w:space="720"/>
          <w:formProt w:val="0"/>
        </w:sectPr>
      </w:pPr>
    </w:p>
    <w:p w:rsidR="00D63554" w:rsidRDefault="00D63554" w:rsidP="00AF2BCD">
      <w:pPr>
        <w:spacing w:before="55"/>
        <w:ind w:left="100"/>
        <w:jc w:val="center"/>
        <w:rPr>
          <w:rFonts w:eastAsia="Arial"/>
          <w:b/>
          <w:spacing w:val="5"/>
          <w:sz w:val="32"/>
          <w:szCs w:val="32"/>
        </w:rPr>
      </w:pPr>
    </w:p>
    <w:p w:rsidR="00D63554" w:rsidRDefault="00D63554" w:rsidP="00AF2BCD">
      <w:pPr>
        <w:spacing w:before="55"/>
        <w:ind w:left="100"/>
        <w:jc w:val="center"/>
        <w:rPr>
          <w:rFonts w:eastAsia="Arial"/>
          <w:b/>
          <w:spacing w:val="5"/>
          <w:sz w:val="32"/>
          <w:szCs w:val="32"/>
        </w:rPr>
      </w:pPr>
    </w:p>
    <w:p w:rsidR="00D63554" w:rsidRDefault="006203AA">
      <w:pPr>
        <w:spacing w:before="55"/>
        <w:ind w:left="100"/>
      </w:pPr>
      <w:r>
        <w:rPr>
          <w:rFonts w:eastAsia="Arial"/>
          <w:b/>
          <w:spacing w:val="5"/>
          <w:sz w:val="32"/>
          <w:szCs w:val="32"/>
        </w:rPr>
        <w:lastRenderedPageBreak/>
        <w:t>P</w:t>
      </w:r>
      <w:r>
        <w:rPr>
          <w:rFonts w:eastAsia="Arial"/>
          <w:b/>
          <w:sz w:val="32"/>
          <w:szCs w:val="32"/>
        </w:rPr>
        <w:t>roject Title: Art Authentication using Deep Neural Network</w:t>
      </w:r>
    </w:p>
    <w:p w:rsidR="00D63554" w:rsidRDefault="00D63554">
      <w:pPr>
        <w:spacing w:before="55"/>
        <w:ind w:left="100"/>
        <w:rPr>
          <w:rFonts w:eastAsia="Arial"/>
          <w:sz w:val="32"/>
          <w:szCs w:val="32"/>
        </w:rPr>
      </w:pPr>
    </w:p>
    <w:p w:rsidR="00D63554" w:rsidRDefault="00D63554">
      <w:pPr>
        <w:spacing w:line="200" w:lineRule="exact"/>
      </w:pPr>
    </w:p>
    <w:p w:rsidR="00D63554" w:rsidRDefault="00D63554">
      <w:pPr>
        <w:spacing w:before="14" w:line="260" w:lineRule="exact"/>
        <w:rPr>
          <w:sz w:val="26"/>
          <w:szCs w:val="26"/>
        </w:rPr>
      </w:pPr>
    </w:p>
    <w:p w:rsidR="00D63554" w:rsidRDefault="006203AA">
      <w:pPr>
        <w:ind w:left="100"/>
        <w:rPr>
          <w:rFonts w:eastAsia="Arial"/>
          <w:sz w:val="28"/>
          <w:szCs w:val="28"/>
        </w:rPr>
      </w:pPr>
      <w:r>
        <w:rPr>
          <w:rFonts w:eastAsia="Arial"/>
          <w:b/>
          <w:sz w:val="28"/>
          <w:szCs w:val="28"/>
        </w:rPr>
        <w:t>Depa</w:t>
      </w:r>
      <w:r>
        <w:rPr>
          <w:rFonts w:eastAsia="Arial"/>
          <w:b/>
          <w:spacing w:val="1"/>
          <w:sz w:val="28"/>
          <w:szCs w:val="28"/>
        </w:rPr>
        <w:t>r</w:t>
      </w:r>
      <w:r>
        <w:rPr>
          <w:rFonts w:eastAsia="Arial"/>
          <w:b/>
          <w:sz w:val="28"/>
          <w:szCs w:val="28"/>
        </w:rPr>
        <w:t>tment: Computer Sc</w:t>
      </w:r>
      <w:r>
        <w:rPr>
          <w:rFonts w:eastAsia="Arial"/>
          <w:b/>
          <w:spacing w:val="1"/>
          <w:sz w:val="28"/>
          <w:szCs w:val="28"/>
        </w:rPr>
        <w:t>i</w:t>
      </w:r>
      <w:r>
        <w:rPr>
          <w:rFonts w:eastAsia="Arial"/>
          <w:b/>
          <w:sz w:val="28"/>
          <w:szCs w:val="28"/>
        </w:rPr>
        <w:t>ence and Eng</w:t>
      </w:r>
      <w:r>
        <w:rPr>
          <w:rFonts w:eastAsia="Arial"/>
          <w:b/>
          <w:spacing w:val="1"/>
          <w:sz w:val="28"/>
          <w:szCs w:val="28"/>
        </w:rPr>
        <w:t>i</w:t>
      </w:r>
      <w:r>
        <w:rPr>
          <w:rFonts w:eastAsia="Arial"/>
          <w:b/>
          <w:sz w:val="28"/>
          <w:szCs w:val="28"/>
        </w:rPr>
        <w:t>neer</w:t>
      </w:r>
      <w:r>
        <w:rPr>
          <w:rFonts w:eastAsia="Arial"/>
          <w:b/>
          <w:spacing w:val="1"/>
          <w:sz w:val="28"/>
          <w:szCs w:val="28"/>
        </w:rPr>
        <w:t>i</w:t>
      </w:r>
      <w:r>
        <w:rPr>
          <w:rFonts w:eastAsia="Arial"/>
          <w:b/>
          <w:sz w:val="28"/>
          <w:szCs w:val="28"/>
        </w:rPr>
        <w:t>ng</w:t>
      </w:r>
    </w:p>
    <w:p w:rsidR="00D63554" w:rsidRDefault="00D63554">
      <w:pPr>
        <w:spacing w:before="4" w:line="160" w:lineRule="exact"/>
        <w:rPr>
          <w:sz w:val="16"/>
          <w:szCs w:val="16"/>
        </w:rPr>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6203AA">
      <w:pPr>
        <w:ind w:left="100"/>
        <w:rPr>
          <w:rFonts w:eastAsia="Arial"/>
          <w:sz w:val="28"/>
          <w:szCs w:val="28"/>
        </w:rPr>
      </w:pPr>
      <w:r>
        <w:rPr>
          <w:rFonts w:eastAsia="Arial"/>
          <w:b/>
          <w:sz w:val="28"/>
          <w:szCs w:val="28"/>
        </w:rPr>
        <w:t>Name of the Gu</w:t>
      </w:r>
      <w:r>
        <w:rPr>
          <w:rFonts w:eastAsia="Arial"/>
          <w:b/>
          <w:spacing w:val="1"/>
          <w:sz w:val="28"/>
          <w:szCs w:val="28"/>
        </w:rPr>
        <w:t>i</w:t>
      </w:r>
      <w:r>
        <w:rPr>
          <w:rFonts w:eastAsia="Arial"/>
          <w:b/>
          <w:sz w:val="28"/>
          <w:szCs w:val="28"/>
        </w:rPr>
        <w:t>de: Mr. Sandeep S. R</w:t>
      </w:r>
    </w:p>
    <w:p w:rsidR="00D63554" w:rsidRDefault="00D63554">
      <w:pPr>
        <w:spacing w:before="7" w:line="160" w:lineRule="exact"/>
        <w:rPr>
          <w:sz w:val="16"/>
          <w:szCs w:val="16"/>
        </w:rPr>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6203AA">
      <w:pPr>
        <w:ind w:left="100"/>
      </w:pPr>
      <w:r>
        <w:rPr>
          <w:rFonts w:eastAsia="Arial"/>
          <w:b/>
          <w:sz w:val="28"/>
          <w:szCs w:val="28"/>
        </w:rPr>
        <w:t>G</w:t>
      </w:r>
      <w:r>
        <w:rPr>
          <w:rFonts w:eastAsia="Arial"/>
          <w:b/>
          <w:spacing w:val="1"/>
          <w:sz w:val="28"/>
          <w:szCs w:val="28"/>
        </w:rPr>
        <w:t>r</w:t>
      </w:r>
      <w:r>
        <w:rPr>
          <w:rFonts w:eastAsia="Arial"/>
          <w:b/>
          <w:sz w:val="28"/>
          <w:szCs w:val="28"/>
        </w:rPr>
        <w:t xml:space="preserve">oup </w:t>
      </w:r>
      <w:r>
        <w:rPr>
          <w:rFonts w:eastAsia="Arial"/>
          <w:b/>
          <w:spacing w:val="1"/>
          <w:sz w:val="28"/>
          <w:szCs w:val="28"/>
        </w:rPr>
        <w:t>M</w:t>
      </w:r>
      <w:r>
        <w:rPr>
          <w:rFonts w:eastAsia="Arial"/>
          <w:b/>
          <w:sz w:val="28"/>
          <w:szCs w:val="28"/>
        </w:rPr>
        <w:t>embe</w:t>
      </w:r>
      <w:r>
        <w:rPr>
          <w:rFonts w:eastAsia="Arial"/>
          <w:b/>
          <w:spacing w:val="1"/>
          <w:sz w:val="28"/>
          <w:szCs w:val="28"/>
        </w:rPr>
        <w:t>r</w:t>
      </w:r>
      <w:r>
        <w:rPr>
          <w:rFonts w:eastAsia="Arial"/>
          <w:b/>
          <w:sz w:val="28"/>
          <w:szCs w:val="28"/>
        </w:rPr>
        <w:t>s: 1. Devi  K. R</w:t>
      </w:r>
    </w:p>
    <w:p w:rsidR="00D63554" w:rsidRDefault="00D63554">
      <w:pPr>
        <w:ind w:left="100"/>
        <w:rPr>
          <w:rFonts w:eastAsia="Arial"/>
          <w:b/>
          <w:sz w:val="28"/>
          <w:szCs w:val="28"/>
        </w:rPr>
      </w:pPr>
    </w:p>
    <w:p w:rsidR="00D63554" w:rsidRDefault="006203AA">
      <w:pPr>
        <w:ind w:left="100"/>
        <w:rPr>
          <w:rFonts w:eastAsia="Arial"/>
          <w:b/>
          <w:sz w:val="28"/>
          <w:szCs w:val="28"/>
        </w:rPr>
      </w:pPr>
      <w:r>
        <w:rPr>
          <w:rFonts w:eastAsia="Arial"/>
          <w:b/>
          <w:sz w:val="28"/>
          <w:szCs w:val="28"/>
        </w:rPr>
        <w:tab/>
      </w:r>
      <w:r>
        <w:rPr>
          <w:rFonts w:eastAsia="Arial"/>
          <w:b/>
          <w:sz w:val="28"/>
          <w:szCs w:val="28"/>
        </w:rPr>
        <w:tab/>
      </w:r>
      <w:r>
        <w:rPr>
          <w:rFonts w:eastAsia="Arial"/>
          <w:b/>
          <w:sz w:val="28"/>
          <w:szCs w:val="28"/>
        </w:rPr>
        <w:tab/>
        <w:t>2. Samuel Punnoose John</w:t>
      </w:r>
    </w:p>
    <w:p w:rsidR="00D63554" w:rsidRDefault="00D63554">
      <w:pPr>
        <w:ind w:left="100"/>
        <w:rPr>
          <w:rFonts w:eastAsia="Arial"/>
          <w:b/>
          <w:sz w:val="28"/>
          <w:szCs w:val="28"/>
        </w:rPr>
      </w:pPr>
    </w:p>
    <w:p w:rsidR="00D63554" w:rsidRDefault="006203AA">
      <w:pPr>
        <w:ind w:left="100"/>
        <w:rPr>
          <w:rFonts w:eastAsia="Arial"/>
          <w:b/>
          <w:sz w:val="28"/>
          <w:szCs w:val="28"/>
        </w:rPr>
      </w:pPr>
      <w:r>
        <w:rPr>
          <w:rFonts w:eastAsia="Arial"/>
          <w:b/>
          <w:sz w:val="28"/>
          <w:szCs w:val="28"/>
        </w:rPr>
        <w:tab/>
      </w:r>
      <w:r>
        <w:rPr>
          <w:rFonts w:eastAsia="Arial"/>
          <w:b/>
          <w:sz w:val="28"/>
          <w:szCs w:val="28"/>
        </w:rPr>
        <w:tab/>
      </w:r>
      <w:r>
        <w:rPr>
          <w:rFonts w:eastAsia="Arial"/>
          <w:b/>
          <w:sz w:val="28"/>
          <w:szCs w:val="28"/>
        </w:rPr>
        <w:tab/>
        <w:t>3. Sharen Augustine</w:t>
      </w:r>
    </w:p>
    <w:p w:rsidR="00D63554" w:rsidRDefault="00D63554">
      <w:pPr>
        <w:ind w:left="100"/>
        <w:rPr>
          <w:rFonts w:eastAsia="Arial"/>
          <w:b/>
          <w:sz w:val="28"/>
          <w:szCs w:val="28"/>
        </w:rPr>
      </w:pPr>
    </w:p>
    <w:p w:rsidR="00D63554" w:rsidRDefault="006203AA">
      <w:pPr>
        <w:rPr>
          <w:rFonts w:eastAsia="Arial"/>
          <w:b/>
          <w:sz w:val="28"/>
          <w:szCs w:val="28"/>
        </w:rPr>
      </w:pPr>
      <w:r>
        <w:br w:type="page"/>
      </w:r>
    </w:p>
    <w:p w:rsidR="00D63554" w:rsidRDefault="006203AA">
      <w:pPr>
        <w:spacing w:before="57"/>
        <w:jc w:val="center"/>
      </w:pPr>
      <w:r>
        <w:rPr>
          <w:b/>
          <w:w w:val="99"/>
          <w:sz w:val="32"/>
          <w:szCs w:val="32"/>
        </w:rPr>
        <w:lastRenderedPageBreak/>
        <w:tab/>
        <w:t>Mar Baselios College of Engineering &amp; Technology</w:t>
      </w:r>
    </w:p>
    <w:p w:rsidR="00D63554" w:rsidRDefault="00D63554">
      <w:pPr>
        <w:jc w:val="center"/>
      </w:pPr>
    </w:p>
    <w:p w:rsidR="00D63554" w:rsidRDefault="006203AA">
      <w:pPr>
        <w:jc w:val="center"/>
      </w:pPr>
      <w:r>
        <w:rPr>
          <w:b/>
          <w:sz w:val="28"/>
          <w:szCs w:val="28"/>
        </w:rPr>
        <w:t>Mar Ivanious Vidyanagar, Nalanchira,</w:t>
      </w:r>
    </w:p>
    <w:p w:rsidR="00D63554" w:rsidRDefault="006203AA">
      <w:pPr>
        <w:jc w:val="center"/>
      </w:pPr>
      <w:r>
        <w:rPr>
          <w:b/>
          <w:sz w:val="28"/>
          <w:szCs w:val="28"/>
        </w:rPr>
        <w:t xml:space="preserve">Thiruvananthapuram - </w:t>
      </w:r>
      <w:r>
        <w:rPr>
          <w:b/>
          <w:bCs/>
          <w:sz w:val="28"/>
          <w:szCs w:val="28"/>
        </w:rPr>
        <w:t>695 015</w:t>
      </w:r>
    </w:p>
    <w:p w:rsidR="00D63554" w:rsidRDefault="00D63554">
      <w:pPr>
        <w:jc w:val="center"/>
      </w:pPr>
    </w:p>
    <w:p w:rsidR="00D63554" w:rsidRDefault="00AF2BCD">
      <w:r>
        <w:rPr>
          <w:b/>
        </w:rPr>
        <w:t xml:space="preserve">                                                          </w:t>
      </w:r>
      <w:r w:rsidR="006203AA">
        <w:rPr>
          <w:b/>
        </w:rPr>
        <w:t>(Affiliated to University Of Kerala)</w:t>
      </w:r>
    </w:p>
    <w:p w:rsidR="00D63554" w:rsidRDefault="00AF2BCD">
      <w:pPr>
        <w:pStyle w:val="Heading8"/>
        <w:spacing w:before="0" w:after="0" w:line="240" w:lineRule="exact"/>
        <w:ind w:left="720" w:firstLine="0"/>
      </w:pPr>
      <w:r>
        <w:rPr>
          <w:rFonts w:ascii="Times New Roman" w:hAnsi="Times New Roman" w:cs="Times New Roman"/>
          <w:b/>
          <w:color w:val="00000A"/>
          <w:sz w:val="28"/>
          <w:szCs w:val="28"/>
        </w:rPr>
        <w:t xml:space="preserve">             </w:t>
      </w:r>
      <w:r w:rsidR="006203AA">
        <w:rPr>
          <w:rFonts w:ascii="Times New Roman" w:hAnsi="Times New Roman" w:cs="Times New Roman"/>
          <w:b/>
          <w:color w:val="00000A"/>
          <w:sz w:val="28"/>
          <w:szCs w:val="28"/>
        </w:rPr>
        <w:t>Department of Computer Science and Engineering</w:t>
      </w:r>
    </w:p>
    <w:p w:rsidR="00D63554" w:rsidRDefault="00D63554">
      <w:pPr>
        <w:spacing w:line="240" w:lineRule="exact"/>
        <w:ind w:left="1440" w:firstLine="720"/>
      </w:pPr>
    </w:p>
    <w:p w:rsidR="00D63554" w:rsidRDefault="00D63554">
      <w:pPr>
        <w:spacing w:line="240" w:lineRule="exact"/>
        <w:ind w:left="1440" w:firstLine="720"/>
        <w:jc w:val="center"/>
      </w:pPr>
    </w:p>
    <w:p w:rsidR="00D63554" w:rsidRDefault="006203AA">
      <w:pPr>
        <w:jc w:val="center"/>
      </w:pPr>
      <w:r>
        <w:rPr>
          <w:noProof/>
        </w:rPr>
        <w:drawing>
          <wp:inline distT="0" distB="0" distL="0" distR="0">
            <wp:extent cx="1562100" cy="16383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1562100" cy="1638300"/>
                    </a:xfrm>
                    <a:prstGeom prst="rect">
                      <a:avLst/>
                    </a:prstGeom>
                    <a:noFill/>
                    <a:ln w="9525">
                      <a:noFill/>
                      <a:miter lim="800000"/>
                      <a:headEnd/>
                      <a:tailEnd/>
                    </a:ln>
                  </pic:spPr>
                </pic:pic>
              </a:graphicData>
            </a:graphic>
          </wp:inline>
        </w:drawing>
      </w:r>
    </w:p>
    <w:p w:rsidR="00D63554" w:rsidRDefault="00D63554">
      <w:pPr>
        <w:jc w:val="center"/>
        <w:rPr>
          <w:b/>
          <w:sz w:val="32"/>
          <w:szCs w:val="32"/>
        </w:rPr>
      </w:pPr>
    </w:p>
    <w:p w:rsidR="00D63554" w:rsidRDefault="00D63554">
      <w:pPr>
        <w:jc w:val="center"/>
        <w:rPr>
          <w:b/>
          <w:sz w:val="32"/>
          <w:szCs w:val="32"/>
        </w:rPr>
      </w:pPr>
    </w:p>
    <w:p w:rsidR="00D63554" w:rsidRDefault="00D63554">
      <w:pPr>
        <w:jc w:val="center"/>
        <w:rPr>
          <w:b/>
          <w:sz w:val="32"/>
          <w:szCs w:val="32"/>
        </w:rPr>
      </w:pPr>
    </w:p>
    <w:p w:rsidR="00D63554" w:rsidRDefault="00D63554">
      <w:pPr>
        <w:jc w:val="center"/>
        <w:rPr>
          <w:b/>
          <w:sz w:val="32"/>
          <w:szCs w:val="32"/>
        </w:rPr>
      </w:pPr>
    </w:p>
    <w:p w:rsidR="00D63554" w:rsidRDefault="006203AA">
      <w:pPr>
        <w:jc w:val="center"/>
      </w:pPr>
      <w:r>
        <w:rPr>
          <w:b/>
          <w:sz w:val="32"/>
          <w:szCs w:val="32"/>
        </w:rPr>
        <w:t>CERTIFICATE</w:t>
      </w:r>
    </w:p>
    <w:p w:rsidR="00D63554" w:rsidRDefault="006203AA">
      <w:r>
        <w:tab/>
      </w:r>
      <w:r>
        <w:tab/>
      </w:r>
      <w:r>
        <w:tab/>
      </w:r>
      <w:r>
        <w:tab/>
      </w:r>
    </w:p>
    <w:p w:rsidR="00D63554" w:rsidRDefault="00D63554"/>
    <w:p w:rsidR="00D63554" w:rsidRDefault="00D63554"/>
    <w:p w:rsidR="00D63554" w:rsidRDefault="00357FAE" w:rsidP="00357FAE">
      <w:pPr>
        <w:spacing w:line="276" w:lineRule="auto"/>
      </w:pPr>
      <w:r w:rsidRPr="00D41B02">
        <w:rPr>
          <w:sz w:val="22"/>
          <w:szCs w:val="22"/>
        </w:rPr>
        <w:t>This is to certify that the Project Report titled “</w:t>
      </w:r>
      <w:r w:rsidRPr="00D41B02">
        <w:rPr>
          <w:bCs/>
          <w:sz w:val="22"/>
          <w:szCs w:val="22"/>
        </w:rPr>
        <w:t>Art Authenication using Deep Neural Network</w:t>
      </w:r>
      <w:r w:rsidRPr="00D41B02">
        <w:rPr>
          <w:sz w:val="22"/>
          <w:szCs w:val="22"/>
        </w:rPr>
        <w:t>” is a bonafide record of project presented by Devi K. R (Univ. Reg No. 13408036), Samuel Punnoose John (Univ. Reg No. 13408090) and Sharen Augustine (Univ. Reg No. 13408095).</w:t>
      </w:r>
    </w:p>
    <w:p w:rsidR="00D63554" w:rsidRDefault="00D63554">
      <w:pPr>
        <w:ind w:firstLine="720"/>
      </w:pPr>
    </w:p>
    <w:p w:rsidR="00D63554" w:rsidRDefault="00D63554"/>
    <w:p w:rsidR="00D63554" w:rsidRDefault="00D63554"/>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Default="00D63554">
      <w:pPr>
        <w:tabs>
          <w:tab w:val="left" w:pos="1080"/>
        </w:tabs>
      </w:pPr>
    </w:p>
    <w:p w:rsidR="00D63554" w:rsidRPr="00D41B02" w:rsidRDefault="006203AA">
      <w:pPr>
        <w:tabs>
          <w:tab w:val="left" w:pos="1080"/>
        </w:tabs>
        <w:rPr>
          <w:sz w:val="22"/>
          <w:szCs w:val="22"/>
        </w:rPr>
      </w:pPr>
      <w:r w:rsidRPr="00D41B02">
        <w:rPr>
          <w:sz w:val="22"/>
          <w:szCs w:val="22"/>
        </w:rPr>
        <w:t>Project Coordinator</w:t>
      </w:r>
      <w:r w:rsidRPr="00D41B02">
        <w:rPr>
          <w:sz w:val="22"/>
          <w:szCs w:val="22"/>
        </w:rPr>
        <w:tab/>
      </w:r>
      <w:r w:rsidRPr="00D41B02">
        <w:rPr>
          <w:sz w:val="22"/>
          <w:szCs w:val="22"/>
        </w:rPr>
        <w:tab/>
      </w:r>
      <w:r w:rsidRPr="00D41B02">
        <w:rPr>
          <w:sz w:val="22"/>
          <w:szCs w:val="22"/>
        </w:rPr>
        <w:tab/>
        <w:t>Project Guide</w:t>
      </w:r>
      <w:r w:rsidRPr="00D41B02">
        <w:rPr>
          <w:sz w:val="22"/>
          <w:szCs w:val="22"/>
        </w:rPr>
        <w:tab/>
      </w:r>
      <w:r w:rsidRPr="00D41B02">
        <w:rPr>
          <w:sz w:val="22"/>
          <w:szCs w:val="22"/>
        </w:rPr>
        <w:tab/>
        <w:t xml:space="preserve">                  Head of the Department</w:t>
      </w:r>
    </w:p>
    <w:p w:rsidR="00AF2BCD" w:rsidRDefault="00AF2BCD" w:rsidP="00AF2BCD">
      <w:pPr>
        <w:rPr>
          <w:b/>
          <w:i/>
          <w:iCs/>
        </w:rPr>
      </w:pPr>
    </w:p>
    <w:p w:rsidR="00AF2BCD" w:rsidRDefault="00AF2BCD" w:rsidP="00AF2BCD">
      <w:pPr>
        <w:rPr>
          <w:b/>
          <w:i/>
          <w:iCs/>
        </w:rPr>
      </w:pPr>
    </w:p>
    <w:p w:rsidR="00AF2BCD" w:rsidRDefault="00AF2BCD" w:rsidP="00AF2BCD">
      <w:pPr>
        <w:rPr>
          <w:b/>
          <w:i/>
          <w:iCs/>
        </w:rPr>
      </w:pPr>
    </w:p>
    <w:p w:rsidR="00AF2BCD" w:rsidRDefault="00AF2BCD" w:rsidP="00AF2BCD">
      <w:pPr>
        <w:rPr>
          <w:b/>
          <w:i/>
          <w:iCs/>
        </w:rPr>
      </w:pPr>
    </w:p>
    <w:p w:rsidR="00D63554" w:rsidRPr="00D41B02" w:rsidRDefault="006203AA" w:rsidP="00AF2BCD">
      <w:pPr>
        <w:rPr>
          <w:sz w:val="22"/>
          <w:szCs w:val="22"/>
        </w:rPr>
      </w:pPr>
      <w:r w:rsidRPr="00D41B02">
        <w:rPr>
          <w:b/>
          <w:i/>
          <w:iCs/>
          <w:sz w:val="22"/>
          <w:szCs w:val="22"/>
        </w:rPr>
        <w:t>Place: Thiruvananthapuram</w:t>
      </w:r>
    </w:p>
    <w:p w:rsidR="00D41B02" w:rsidRDefault="00D41B02">
      <w:pPr>
        <w:ind w:left="180" w:hanging="180"/>
        <w:rPr>
          <w:b/>
          <w:i/>
          <w:iCs/>
          <w:sz w:val="22"/>
          <w:szCs w:val="22"/>
        </w:rPr>
      </w:pPr>
    </w:p>
    <w:p w:rsidR="00D63554" w:rsidRPr="00D41B02" w:rsidRDefault="00AF2BCD">
      <w:pPr>
        <w:ind w:left="180" w:hanging="180"/>
        <w:rPr>
          <w:sz w:val="22"/>
          <w:szCs w:val="22"/>
        </w:rPr>
      </w:pPr>
      <w:r w:rsidRPr="00D41B02">
        <w:rPr>
          <w:b/>
          <w:i/>
          <w:iCs/>
          <w:sz w:val="22"/>
          <w:szCs w:val="22"/>
        </w:rPr>
        <w:t>Date:    18</w:t>
      </w:r>
      <w:r w:rsidR="006203AA" w:rsidRPr="00D41B02">
        <w:rPr>
          <w:b/>
          <w:i/>
          <w:iCs/>
          <w:sz w:val="22"/>
          <w:szCs w:val="22"/>
        </w:rPr>
        <w:t>/01 /2017</w:t>
      </w:r>
    </w:p>
    <w:p w:rsidR="00357FAE" w:rsidRDefault="00AF2BCD" w:rsidP="00AF2BCD">
      <w:pPr>
        <w:pStyle w:val="Heading5"/>
        <w:ind w:left="0" w:firstLine="0"/>
        <w:rPr>
          <w:rFonts w:ascii="Times New Roman" w:hAnsi="Times New Roman" w:cs="Times New Roman"/>
          <w:i w:val="0"/>
          <w:iCs w:val="0"/>
          <w:sz w:val="32"/>
          <w:szCs w:val="32"/>
        </w:rPr>
      </w:pPr>
      <w:r w:rsidRPr="00AF2BCD">
        <w:rPr>
          <w:rFonts w:ascii="Times New Roman" w:hAnsi="Times New Roman" w:cs="Times New Roman"/>
          <w:i w:val="0"/>
          <w:iCs w:val="0"/>
          <w:sz w:val="32"/>
          <w:szCs w:val="32"/>
        </w:rPr>
        <w:t xml:space="preserve">               </w:t>
      </w:r>
      <w:r>
        <w:rPr>
          <w:rFonts w:ascii="Times New Roman" w:hAnsi="Times New Roman" w:cs="Times New Roman"/>
          <w:i w:val="0"/>
          <w:iCs w:val="0"/>
          <w:sz w:val="32"/>
          <w:szCs w:val="32"/>
        </w:rPr>
        <w:t xml:space="preserve">                </w:t>
      </w:r>
      <w:r w:rsidR="00D41B02">
        <w:rPr>
          <w:rFonts w:ascii="Times New Roman" w:hAnsi="Times New Roman" w:cs="Times New Roman"/>
          <w:i w:val="0"/>
          <w:iCs w:val="0"/>
          <w:sz w:val="32"/>
          <w:szCs w:val="32"/>
        </w:rPr>
        <w:t xml:space="preserve">    </w:t>
      </w:r>
    </w:p>
    <w:p w:rsidR="00D63554" w:rsidRPr="00D41B02" w:rsidRDefault="00357FAE" w:rsidP="00AF2BCD">
      <w:pPr>
        <w:pStyle w:val="Heading5"/>
        <w:ind w:left="0" w:firstLine="0"/>
        <w:rPr>
          <w:rFonts w:ascii="Times New Roman" w:hAnsi="Times New Roman" w:cs="Times New Roman"/>
          <w:i w:val="0"/>
          <w:iCs w:val="0"/>
          <w:sz w:val="28"/>
          <w:szCs w:val="28"/>
        </w:rPr>
      </w:pPr>
      <w:r>
        <w:rPr>
          <w:rFonts w:ascii="Times New Roman" w:hAnsi="Times New Roman" w:cs="Times New Roman"/>
          <w:i w:val="0"/>
          <w:iCs w:val="0"/>
          <w:sz w:val="32"/>
          <w:szCs w:val="32"/>
        </w:rPr>
        <w:lastRenderedPageBreak/>
        <w:t xml:space="preserve">                                </w:t>
      </w:r>
      <w:r w:rsidR="006203AA" w:rsidRPr="00D41B02">
        <w:rPr>
          <w:rFonts w:ascii="Times New Roman" w:hAnsi="Times New Roman" w:cs="Times New Roman"/>
          <w:i w:val="0"/>
          <w:iCs w:val="0"/>
          <w:sz w:val="28"/>
          <w:szCs w:val="28"/>
        </w:rPr>
        <w:t>ACKNOWLEDGEMENT</w:t>
      </w:r>
    </w:p>
    <w:p w:rsidR="00D63554" w:rsidRDefault="00D63554">
      <w:pPr>
        <w:spacing w:line="360" w:lineRule="auto"/>
        <w:jc w:val="center"/>
        <w:rPr>
          <w:b/>
          <w:sz w:val="28"/>
          <w:szCs w:val="24"/>
        </w:rPr>
      </w:pPr>
    </w:p>
    <w:p w:rsidR="00D63554" w:rsidRDefault="006203AA">
      <w:pPr>
        <w:spacing w:line="360" w:lineRule="auto"/>
        <w:jc w:val="both"/>
      </w:pPr>
      <w:r>
        <w:rPr>
          <w:sz w:val="24"/>
          <w:szCs w:val="28"/>
        </w:rPr>
        <w:t xml:space="preserve">First and foremost, we wish to thank </w:t>
      </w:r>
      <w:r>
        <w:rPr>
          <w:b/>
          <w:bCs/>
          <w:sz w:val="24"/>
          <w:szCs w:val="28"/>
        </w:rPr>
        <w:t>Fr. Wilson Thattaruthundil</w:t>
      </w:r>
      <w:r>
        <w:rPr>
          <w:sz w:val="24"/>
          <w:szCs w:val="28"/>
        </w:rPr>
        <w:t>,Bursar, Mar Baselios College of Engineering and Technology for his support and prayers.</w:t>
      </w:r>
    </w:p>
    <w:p w:rsidR="00D63554" w:rsidRDefault="006203AA">
      <w:pPr>
        <w:spacing w:line="360" w:lineRule="auto"/>
        <w:jc w:val="both"/>
      </w:pPr>
      <w:r>
        <w:rPr>
          <w:sz w:val="24"/>
          <w:szCs w:val="28"/>
        </w:rPr>
        <w:t xml:space="preserve">We wish to thank </w:t>
      </w:r>
      <w:r>
        <w:rPr>
          <w:b/>
          <w:bCs/>
          <w:color w:val="000000"/>
          <w:sz w:val="24"/>
          <w:szCs w:val="28"/>
        </w:rPr>
        <w:t>Dr. T. M. George</w:t>
      </w:r>
      <w:r>
        <w:rPr>
          <w:sz w:val="24"/>
          <w:szCs w:val="28"/>
        </w:rPr>
        <w:t>, Principal,Mar Baselios College of Engineering and Technology for encouraging and leading us through this endeavour.</w:t>
      </w:r>
    </w:p>
    <w:p w:rsidR="00D63554" w:rsidRDefault="006203AA">
      <w:pPr>
        <w:spacing w:line="360" w:lineRule="auto"/>
        <w:jc w:val="both"/>
      </w:pPr>
      <w:r>
        <w:rPr>
          <w:sz w:val="24"/>
          <w:szCs w:val="28"/>
        </w:rPr>
        <w:t xml:space="preserve">We also wish to convey our heartful gratitude to </w:t>
      </w:r>
      <w:r>
        <w:rPr>
          <w:b/>
          <w:bCs/>
          <w:sz w:val="24"/>
          <w:szCs w:val="28"/>
        </w:rPr>
        <w:t>Ms. Tessy Mathew</w:t>
      </w:r>
      <w:r>
        <w:rPr>
          <w:sz w:val="24"/>
          <w:szCs w:val="28"/>
        </w:rPr>
        <w:t xml:space="preserve"> Head of Department, Computer Science Engineering, Mar Baselios College of Engineering and Technology.</w:t>
      </w:r>
    </w:p>
    <w:p w:rsidR="00D63554" w:rsidRDefault="006203AA">
      <w:pPr>
        <w:spacing w:line="360" w:lineRule="auto"/>
        <w:jc w:val="both"/>
      </w:pPr>
      <w:r>
        <w:rPr>
          <w:sz w:val="24"/>
          <w:szCs w:val="28"/>
        </w:rPr>
        <w:t xml:space="preserve">We would also like to place on records our ardent and earnest gratitude to our project guide </w:t>
      </w:r>
      <w:r>
        <w:rPr>
          <w:b/>
          <w:bCs/>
          <w:sz w:val="24"/>
          <w:szCs w:val="28"/>
        </w:rPr>
        <w:t>Mr. Sandeep S. R</w:t>
      </w:r>
      <w:r>
        <w:rPr>
          <w:sz w:val="24"/>
          <w:szCs w:val="28"/>
        </w:rPr>
        <w:t>, Assistant Professor</w:t>
      </w:r>
      <w:r w:rsidR="00D41B02">
        <w:rPr>
          <w:sz w:val="24"/>
          <w:szCs w:val="28"/>
        </w:rPr>
        <w:t>,</w:t>
      </w:r>
      <w:r>
        <w:rPr>
          <w:sz w:val="24"/>
          <w:szCs w:val="28"/>
        </w:rPr>
        <w:t xml:space="preserve"> Department of Computer Science and Engineering, Mar Baselios College of Engineering and Technology. His tutelage and guidance was the leading factor in translating our efforts to fruition prudent and perspective vision has shown light on our trail to triumph. </w:t>
      </w:r>
    </w:p>
    <w:p w:rsidR="00D63554" w:rsidRDefault="006203AA">
      <w:pPr>
        <w:spacing w:line="360" w:lineRule="auto"/>
        <w:jc w:val="both"/>
      </w:pPr>
      <w:r>
        <w:rPr>
          <w:sz w:val="24"/>
          <w:szCs w:val="28"/>
        </w:rPr>
        <w:t xml:space="preserve">We are extremely happy to mention a great word of gratitude to the entire faculty, Department of Computer Science and Engineering for providing us with all facilities for the completion of this work. </w:t>
      </w:r>
    </w:p>
    <w:p w:rsidR="00D63554" w:rsidRDefault="006203AA">
      <w:pPr>
        <w:spacing w:line="360" w:lineRule="auto"/>
        <w:jc w:val="both"/>
      </w:pPr>
      <w:r>
        <w:rPr>
          <w:sz w:val="24"/>
          <w:szCs w:val="28"/>
        </w:rPr>
        <w:t>We also thank all our friends and well-wishers who greatly helped us in our endeavour.</w:t>
      </w:r>
    </w:p>
    <w:p w:rsidR="00D63554" w:rsidRDefault="00D63554">
      <w:pPr>
        <w:spacing w:line="360" w:lineRule="auto"/>
        <w:ind w:left="720"/>
        <w:jc w:val="both"/>
      </w:pPr>
    </w:p>
    <w:p w:rsidR="00D41B02" w:rsidRDefault="006203AA">
      <w:pPr>
        <w:spacing w:line="360" w:lineRule="auto"/>
        <w:ind w:left="720"/>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sidR="00D41B02">
        <w:rPr>
          <w:sz w:val="24"/>
        </w:rPr>
        <w:t xml:space="preserve">         </w:t>
      </w:r>
    </w:p>
    <w:p w:rsidR="00D41B02" w:rsidRDefault="00D41B02">
      <w:pPr>
        <w:spacing w:line="360" w:lineRule="auto"/>
        <w:ind w:left="720"/>
        <w:jc w:val="both"/>
        <w:rPr>
          <w:sz w:val="24"/>
        </w:rPr>
      </w:pPr>
      <w:r>
        <w:rPr>
          <w:sz w:val="24"/>
        </w:rPr>
        <w:t xml:space="preserve">                                              </w:t>
      </w:r>
    </w:p>
    <w:p w:rsidR="00D41B02" w:rsidRDefault="00D41B02">
      <w:pPr>
        <w:spacing w:line="360" w:lineRule="auto"/>
        <w:ind w:left="720"/>
        <w:jc w:val="both"/>
        <w:rPr>
          <w:sz w:val="24"/>
        </w:rPr>
      </w:pPr>
    </w:p>
    <w:p w:rsidR="00D63554" w:rsidRDefault="00D41B02">
      <w:pPr>
        <w:spacing w:line="360" w:lineRule="auto"/>
        <w:ind w:left="720"/>
        <w:jc w:val="both"/>
        <w:rPr>
          <w:sz w:val="24"/>
        </w:rPr>
      </w:pPr>
      <w:r>
        <w:rPr>
          <w:sz w:val="24"/>
        </w:rPr>
        <w:t xml:space="preserve">                                                                                                                     </w:t>
      </w:r>
      <w:r w:rsidR="006203AA">
        <w:rPr>
          <w:b/>
          <w:bCs/>
          <w:sz w:val="24"/>
        </w:rPr>
        <w:t>DEVI K. R</w:t>
      </w:r>
    </w:p>
    <w:p w:rsidR="00D63554" w:rsidRDefault="006203AA">
      <w:pPr>
        <w:spacing w:before="57" w:line="360" w:lineRule="auto"/>
        <w:rPr>
          <w:b/>
          <w:sz w:val="28"/>
          <w:szCs w:val="24"/>
        </w:rPr>
      </w:pPr>
      <w:r>
        <w:rPr>
          <w:b/>
          <w:w w:val="99"/>
          <w:sz w:val="32"/>
          <w:szCs w:val="32"/>
        </w:rPr>
        <w:tab/>
      </w:r>
      <w:r>
        <w:rPr>
          <w:b/>
          <w:w w:val="99"/>
          <w:sz w:val="32"/>
          <w:szCs w:val="32"/>
        </w:rPr>
        <w:tab/>
      </w:r>
      <w:r w:rsidR="00D41B02">
        <w:rPr>
          <w:b/>
          <w:w w:val="99"/>
          <w:sz w:val="32"/>
          <w:szCs w:val="32"/>
        </w:rPr>
        <w:t xml:space="preserve">                                                        </w:t>
      </w:r>
      <w:r>
        <w:rPr>
          <w:b/>
          <w:w w:val="99"/>
          <w:sz w:val="24"/>
          <w:szCs w:val="24"/>
        </w:rPr>
        <w:t>SAMUEL PUNNOOSE JOHN</w:t>
      </w:r>
    </w:p>
    <w:p w:rsidR="00D63554" w:rsidRDefault="006203AA">
      <w:pPr>
        <w:spacing w:before="57" w:line="360" w:lineRule="auto"/>
      </w:pPr>
      <w:r>
        <w:rPr>
          <w:b/>
          <w:w w:val="99"/>
          <w:sz w:val="32"/>
          <w:szCs w:val="32"/>
        </w:rPr>
        <w:tab/>
      </w:r>
      <w:r>
        <w:rPr>
          <w:b/>
          <w:w w:val="99"/>
          <w:sz w:val="32"/>
          <w:szCs w:val="32"/>
        </w:rPr>
        <w:tab/>
      </w:r>
      <w:r>
        <w:rPr>
          <w:b/>
          <w:w w:val="99"/>
          <w:sz w:val="32"/>
          <w:szCs w:val="32"/>
        </w:rPr>
        <w:tab/>
      </w:r>
      <w:r>
        <w:rPr>
          <w:b/>
          <w:w w:val="99"/>
          <w:sz w:val="32"/>
          <w:szCs w:val="32"/>
        </w:rPr>
        <w:tab/>
      </w:r>
      <w:r>
        <w:rPr>
          <w:b/>
          <w:w w:val="99"/>
          <w:sz w:val="32"/>
          <w:szCs w:val="32"/>
        </w:rPr>
        <w:tab/>
      </w:r>
      <w:r>
        <w:rPr>
          <w:b/>
          <w:w w:val="99"/>
          <w:sz w:val="32"/>
          <w:szCs w:val="32"/>
        </w:rPr>
        <w:tab/>
      </w:r>
      <w:r>
        <w:rPr>
          <w:b/>
          <w:w w:val="99"/>
          <w:sz w:val="32"/>
          <w:szCs w:val="32"/>
        </w:rPr>
        <w:tab/>
      </w:r>
      <w:r w:rsidR="00D41B02">
        <w:rPr>
          <w:b/>
          <w:w w:val="99"/>
          <w:sz w:val="32"/>
          <w:szCs w:val="32"/>
        </w:rPr>
        <w:t xml:space="preserve">                   </w:t>
      </w:r>
      <w:r>
        <w:rPr>
          <w:b/>
          <w:w w:val="99"/>
          <w:sz w:val="24"/>
          <w:szCs w:val="24"/>
        </w:rPr>
        <w:t>SHAREN AUGUSTINE</w:t>
      </w:r>
    </w:p>
    <w:p w:rsidR="00D63554" w:rsidRDefault="00D63554">
      <w:pPr>
        <w:spacing w:before="57"/>
        <w:ind w:right="3887"/>
        <w:rPr>
          <w:b/>
          <w:w w:val="99"/>
          <w:sz w:val="32"/>
          <w:szCs w:val="32"/>
        </w:rPr>
      </w:pPr>
    </w:p>
    <w:p w:rsidR="00D63554" w:rsidRDefault="00D63554">
      <w:pPr>
        <w:spacing w:before="57"/>
        <w:ind w:right="3887"/>
        <w:rPr>
          <w:b/>
          <w:w w:val="99"/>
          <w:sz w:val="32"/>
          <w:szCs w:val="32"/>
        </w:rPr>
      </w:pPr>
    </w:p>
    <w:p w:rsidR="00D63554" w:rsidRDefault="00D63554">
      <w:pPr>
        <w:spacing w:before="57"/>
        <w:ind w:right="3887"/>
        <w:rPr>
          <w:b/>
          <w:w w:val="99"/>
          <w:sz w:val="32"/>
          <w:szCs w:val="32"/>
        </w:rPr>
      </w:pPr>
    </w:p>
    <w:p w:rsidR="00D63554" w:rsidRDefault="00D63554">
      <w:pPr>
        <w:spacing w:before="57"/>
        <w:ind w:right="3887"/>
        <w:rPr>
          <w:b/>
          <w:w w:val="99"/>
          <w:sz w:val="32"/>
          <w:szCs w:val="32"/>
        </w:rPr>
      </w:pPr>
    </w:p>
    <w:p w:rsidR="00D63554" w:rsidRDefault="00D63554">
      <w:pPr>
        <w:spacing w:before="57"/>
        <w:ind w:right="3887"/>
        <w:rPr>
          <w:b/>
          <w:w w:val="99"/>
          <w:sz w:val="32"/>
          <w:szCs w:val="32"/>
        </w:rPr>
      </w:pPr>
    </w:p>
    <w:p w:rsidR="00D63554" w:rsidRDefault="00D63554">
      <w:pPr>
        <w:spacing w:before="57"/>
        <w:ind w:right="3887"/>
        <w:rPr>
          <w:b/>
          <w:w w:val="99"/>
          <w:sz w:val="32"/>
          <w:szCs w:val="32"/>
        </w:rPr>
      </w:pPr>
    </w:p>
    <w:p w:rsidR="00D41B02" w:rsidRDefault="00D41B02">
      <w:pPr>
        <w:spacing w:before="57"/>
        <w:rPr>
          <w:b/>
          <w:w w:val="99"/>
          <w:sz w:val="32"/>
          <w:szCs w:val="32"/>
        </w:rPr>
      </w:pPr>
    </w:p>
    <w:p w:rsidR="00D41B02" w:rsidRDefault="00D41B02">
      <w:pPr>
        <w:spacing w:before="57"/>
        <w:rPr>
          <w:b/>
          <w:w w:val="99"/>
          <w:sz w:val="32"/>
          <w:szCs w:val="32"/>
        </w:rPr>
      </w:pPr>
    </w:p>
    <w:p w:rsidR="00D41B02" w:rsidRDefault="00D41B02">
      <w:pPr>
        <w:spacing w:before="57"/>
        <w:rPr>
          <w:b/>
          <w:w w:val="99"/>
          <w:sz w:val="32"/>
          <w:szCs w:val="32"/>
        </w:rPr>
      </w:pPr>
    </w:p>
    <w:p w:rsidR="00D63554" w:rsidRPr="00D41B02" w:rsidRDefault="00D41B02">
      <w:pPr>
        <w:spacing w:before="57"/>
        <w:rPr>
          <w:sz w:val="28"/>
          <w:szCs w:val="28"/>
        </w:rPr>
      </w:pPr>
      <w:r w:rsidRPr="00D41B02">
        <w:rPr>
          <w:b/>
          <w:w w:val="99"/>
          <w:sz w:val="28"/>
          <w:szCs w:val="28"/>
        </w:rPr>
        <w:lastRenderedPageBreak/>
        <w:t xml:space="preserve">                                            </w:t>
      </w:r>
      <w:r>
        <w:rPr>
          <w:b/>
          <w:w w:val="99"/>
          <w:sz w:val="28"/>
          <w:szCs w:val="28"/>
        </w:rPr>
        <w:t xml:space="preserve">        </w:t>
      </w:r>
      <w:r w:rsidR="006203AA" w:rsidRPr="00D41B02">
        <w:rPr>
          <w:b/>
          <w:w w:val="99"/>
          <w:sz w:val="28"/>
          <w:szCs w:val="28"/>
        </w:rPr>
        <w:t>ABS</w:t>
      </w:r>
      <w:r w:rsidR="006203AA" w:rsidRPr="00D41B02">
        <w:rPr>
          <w:b/>
          <w:spacing w:val="1"/>
          <w:w w:val="99"/>
          <w:sz w:val="28"/>
          <w:szCs w:val="28"/>
        </w:rPr>
        <w:t>T</w:t>
      </w:r>
      <w:r w:rsidR="006203AA" w:rsidRPr="00D41B02">
        <w:rPr>
          <w:b/>
          <w:w w:val="99"/>
          <w:sz w:val="28"/>
          <w:szCs w:val="28"/>
        </w:rPr>
        <w:t>RACT</w:t>
      </w:r>
    </w:p>
    <w:p w:rsidR="00D63554" w:rsidRDefault="00D63554">
      <w:pPr>
        <w:spacing w:before="57"/>
        <w:jc w:val="center"/>
        <w:rPr>
          <w:b/>
          <w:w w:val="99"/>
          <w:sz w:val="32"/>
          <w:szCs w:val="32"/>
        </w:rPr>
      </w:pPr>
    </w:p>
    <w:p w:rsidR="00D63554" w:rsidRDefault="00D63554">
      <w:pPr>
        <w:spacing w:line="200" w:lineRule="exact"/>
        <w:rPr>
          <w:sz w:val="24"/>
          <w:szCs w:val="24"/>
        </w:rPr>
      </w:pPr>
    </w:p>
    <w:p w:rsidR="00D63554" w:rsidRPr="00D41B02" w:rsidRDefault="006203AA">
      <w:pPr>
        <w:spacing w:line="357" w:lineRule="auto"/>
        <w:ind w:left="100" w:right="81"/>
        <w:jc w:val="both"/>
        <w:rPr>
          <w:sz w:val="24"/>
          <w:szCs w:val="24"/>
        </w:rPr>
      </w:pPr>
      <w:r w:rsidRPr="00D41B02">
        <w:rPr>
          <w:i/>
          <w:sz w:val="24"/>
          <w:szCs w:val="24"/>
        </w:rPr>
        <w:t>The ob</w:t>
      </w:r>
      <w:r w:rsidRPr="00D41B02">
        <w:rPr>
          <w:i/>
          <w:spacing w:val="1"/>
          <w:sz w:val="24"/>
          <w:szCs w:val="24"/>
        </w:rPr>
        <w:t>j</w:t>
      </w:r>
      <w:r w:rsidRPr="00D41B02">
        <w:rPr>
          <w:i/>
          <w:sz w:val="24"/>
          <w:szCs w:val="24"/>
        </w:rPr>
        <w:t>ect</w:t>
      </w:r>
      <w:r w:rsidRPr="00D41B02">
        <w:rPr>
          <w:i/>
          <w:spacing w:val="1"/>
          <w:sz w:val="24"/>
          <w:szCs w:val="24"/>
        </w:rPr>
        <w:t>i</w:t>
      </w:r>
      <w:r w:rsidRPr="00D41B02">
        <w:rPr>
          <w:i/>
          <w:sz w:val="24"/>
          <w:szCs w:val="24"/>
        </w:rPr>
        <w:t xml:space="preserve">ve of </w:t>
      </w:r>
      <w:r w:rsidRPr="00D41B02">
        <w:rPr>
          <w:i/>
          <w:spacing w:val="1"/>
          <w:sz w:val="24"/>
          <w:szCs w:val="24"/>
        </w:rPr>
        <w:t>t</w:t>
      </w:r>
      <w:r w:rsidRPr="00D41B02">
        <w:rPr>
          <w:i/>
          <w:sz w:val="24"/>
          <w:szCs w:val="24"/>
        </w:rPr>
        <w:t>h</w:t>
      </w:r>
      <w:r w:rsidRPr="00D41B02">
        <w:rPr>
          <w:i/>
          <w:spacing w:val="1"/>
          <w:sz w:val="24"/>
          <w:szCs w:val="24"/>
        </w:rPr>
        <w:t>i</w:t>
      </w:r>
      <w:r w:rsidRPr="00D41B02">
        <w:rPr>
          <w:i/>
          <w:sz w:val="24"/>
          <w:szCs w:val="24"/>
        </w:rPr>
        <w:t xml:space="preserve">s </w:t>
      </w:r>
      <w:r w:rsidRPr="00D41B02">
        <w:rPr>
          <w:i/>
          <w:spacing w:val="1"/>
          <w:sz w:val="24"/>
          <w:szCs w:val="24"/>
        </w:rPr>
        <w:t>i</w:t>
      </w:r>
      <w:r w:rsidRPr="00D41B02">
        <w:rPr>
          <w:i/>
          <w:sz w:val="24"/>
          <w:szCs w:val="24"/>
        </w:rPr>
        <w:t>ni</w:t>
      </w:r>
      <w:r w:rsidRPr="00D41B02">
        <w:rPr>
          <w:i/>
          <w:spacing w:val="1"/>
          <w:sz w:val="24"/>
          <w:szCs w:val="24"/>
        </w:rPr>
        <w:t>ti</w:t>
      </w:r>
      <w:r w:rsidRPr="00D41B02">
        <w:rPr>
          <w:i/>
          <w:sz w:val="24"/>
          <w:szCs w:val="24"/>
        </w:rPr>
        <w:t>at</w:t>
      </w:r>
      <w:r w:rsidRPr="00D41B02">
        <w:rPr>
          <w:i/>
          <w:spacing w:val="1"/>
          <w:sz w:val="24"/>
          <w:szCs w:val="24"/>
        </w:rPr>
        <w:t>i</w:t>
      </w:r>
      <w:r w:rsidRPr="00D41B02">
        <w:rPr>
          <w:i/>
          <w:sz w:val="24"/>
          <w:szCs w:val="24"/>
        </w:rPr>
        <w:t xml:space="preserve">ve is </w:t>
      </w:r>
      <w:r w:rsidRPr="00D41B02">
        <w:rPr>
          <w:i/>
          <w:spacing w:val="1"/>
          <w:sz w:val="24"/>
          <w:szCs w:val="24"/>
        </w:rPr>
        <w:t>t</w:t>
      </w:r>
      <w:r w:rsidRPr="00D41B02">
        <w:rPr>
          <w:i/>
          <w:sz w:val="24"/>
          <w:szCs w:val="24"/>
        </w:rPr>
        <w:t>o he</w:t>
      </w:r>
      <w:r w:rsidRPr="00D41B02">
        <w:rPr>
          <w:i/>
          <w:spacing w:val="1"/>
          <w:sz w:val="24"/>
          <w:szCs w:val="24"/>
        </w:rPr>
        <w:t>l</w:t>
      </w:r>
      <w:r w:rsidRPr="00D41B02">
        <w:rPr>
          <w:i/>
          <w:sz w:val="24"/>
          <w:szCs w:val="24"/>
        </w:rPr>
        <w:t xml:space="preserve">p detect image forgery using deep neural network. </w:t>
      </w:r>
      <w:r w:rsidRPr="00D41B02">
        <w:rPr>
          <w:rFonts w:eastAsia="Calibri"/>
          <w:i/>
          <w:sz w:val="24"/>
          <w:szCs w:val="24"/>
          <w:lang w:val="en-IN"/>
        </w:rPr>
        <w:t>The photo is filtered through thousands of neurons with millions of connections to extract content patterns, and the same is done for the painting to find style patterns. These are then combined together context-sensitively using an optimization algorithms that finds the best ways to combine everything together. We examine pairs of paintings and determine whether they were painted by the same artist. The training set consists of artwork images and their corresponding class labels (painters). Examples in the test set were split into 13 groups and all possible pairs within each group needed to be examined for the submission.</w:t>
      </w:r>
    </w:p>
    <w:p w:rsidR="00D63554" w:rsidRDefault="00D63554">
      <w:pPr>
        <w:sectPr w:rsidR="00D63554">
          <w:type w:val="continuous"/>
          <w:pgSz w:w="11920" w:h="16838"/>
          <w:pgMar w:top="1440" w:right="1440" w:bottom="1440" w:left="1440" w:header="720" w:footer="720" w:gutter="0"/>
          <w:cols w:space="720"/>
          <w:formProt w:val="0"/>
          <w:docGrid w:linePitch="312" w:charSpace="2047"/>
        </w:sectPr>
      </w:pPr>
    </w:p>
    <w:p w:rsidR="00D63554" w:rsidRDefault="00D63554">
      <w:pPr>
        <w:ind w:left="100"/>
        <w:rPr>
          <w:rFonts w:eastAsia="Arial"/>
          <w:sz w:val="28"/>
          <w:szCs w:val="28"/>
        </w:rPr>
      </w:pPr>
    </w:p>
    <w:p w:rsidR="00D63554" w:rsidRDefault="00D63554">
      <w:pPr>
        <w:rPr>
          <w:rFonts w:eastAsia="Arial"/>
          <w:sz w:val="28"/>
          <w:szCs w:val="28"/>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41B02" w:rsidRDefault="00D41B02">
      <w:pPr>
        <w:spacing w:before="57"/>
        <w:ind w:left="2880" w:right="4339" w:firstLine="720"/>
        <w:rPr>
          <w:b/>
          <w:w w:val="99"/>
          <w:sz w:val="32"/>
          <w:szCs w:val="32"/>
        </w:rPr>
      </w:pPr>
    </w:p>
    <w:p w:rsidR="00D63554" w:rsidRDefault="006203AA">
      <w:pPr>
        <w:spacing w:before="57"/>
        <w:ind w:left="2880" w:right="4339" w:firstLine="720"/>
      </w:pPr>
      <w:r>
        <w:rPr>
          <w:b/>
          <w:w w:val="99"/>
          <w:sz w:val="32"/>
          <w:szCs w:val="32"/>
        </w:rPr>
        <w:t>IND</w:t>
      </w:r>
      <w:r>
        <w:rPr>
          <w:b/>
          <w:spacing w:val="3"/>
          <w:w w:val="99"/>
          <w:sz w:val="32"/>
          <w:szCs w:val="32"/>
        </w:rPr>
        <w:t>E</w:t>
      </w:r>
      <w:r>
        <w:rPr>
          <w:b/>
          <w:w w:val="99"/>
          <w:sz w:val="32"/>
          <w:szCs w:val="32"/>
        </w:rPr>
        <w:t>X</w:t>
      </w:r>
    </w:p>
    <w:p w:rsidR="00D63554" w:rsidRDefault="00D63554">
      <w:pPr>
        <w:sectPr w:rsidR="00D63554">
          <w:type w:val="continuous"/>
          <w:pgSz w:w="11920" w:h="16838"/>
          <w:pgMar w:top="1440" w:right="1440" w:bottom="1440" w:left="1440" w:header="720" w:footer="720" w:gutter="0"/>
          <w:cols w:space="720"/>
          <w:formProt w:val="0"/>
          <w:docGrid w:linePitch="312" w:charSpace="2047"/>
        </w:sectPr>
      </w:pPr>
    </w:p>
    <w:tbl>
      <w:tblPr>
        <w:tblW w:w="9577" w:type="dxa"/>
        <w:tblInd w:w="10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6" w:type="dxa"/>
          <w:right w:w="0" w:type="dxa"/>
        </w:tblCellMar>
        <w:tblLook w:val="01E0"/>
      </w:tblPr>
      <w:tblGrid>
        <w:gridCol w:w="2234"/>
        <w:gridCol w:w="4536"/>
        <w:gridCol w:w="2807"/>
      </w:tblGrid>
      <w:tr w:rsidR="00D63554">
        <w:trPr>
          <w:trHeight w:hRule="exact" w:val="838"/>
        </w:trPr>
        <w:tc>
          <w:tcPr>
            <w:tcW w:w="2234" w:type="dxa"/>
            <w:tcBorders>
              <w:top w:val="single" w:sz="4" w:space="0" w:color="000001"/>
              <w:left w:val="single" w:sz="4" w:space="0" w:color="000001"/>
              <w:bottom w:val="single" w:sz="4" w:space="0" w:color="000001"/>
              <w:right w:val="single" w:sz="4" w:space="0" w:color="000001"/>
            </w:tcBorders>
            <w:shd w:val="clear" w:color="auto" w:fill="auto"/>
            <w:tcMar>
              <w:left w:w="-6" w:type="dxa"/>
            </w:tcMar>
          </w:tcPr>
          <w:p w:rsidR="00D63554" w:rsidRDefault="00D63554">
            <w:pPr>
              <w:spacing w:line="200" w:lineRule="exact"/>
            </w:pPr>
          </w:p>
          <w:p w:rsidR="00D63554" w:rsidRDefault="00D63554">
            <w:pPr>
              <w:spacing w:before="13" w:line="200" w:lineRule="exact"/>
            </w:pPr>
          </w:p>
          <w:p w:rsidR="00D63554" w:rsidRDefault="006203AA">
            <w:pPr>
              <w:ind w:left="765" w:right="768"/>
              <w:jc w:val="center"/>
              <w:rPr>
                <w:sz w:val="24"/>
                <w:szCs w:val="24"/>
              </w:rPr>
            </w:pPr>
            <w:r>
              <w:rPr>
                <w:b/>
                <w:spacing w:val="1"/>
                <w:sz w:val="24"/>
                <w:szCs w:val="24"/>
              </w:rPr>
              <w:t>S</w:t>
            </w:r>
            <w:r>
              <w:rPr>
                <w:b/>
                <w:sz w:val="24"/>
                <w:szCs w:val="24"/>
              </w:rPr>
              <w:t>l No.</w:t>
            </w:r>
          </w:p>
        </w:tc>
        <w:tc>
          <w:tcPr>
            <w:tcW w:w="4536" w:type="dxa"/>
            <w:tcBorders>
              <w:top w:val="single" w:sz="4" w:space="0" w:color="000001"/>
              <w:left w:val="single" w:sz="4" w:space="0" w:color="000001"/>
              <w:bottom w:val="single" w:sz="4" w:space="0" w:color="000001"/>
              <w:right w:val="single" w:sz="4" w:space="0" w:color="000001"/>
            </w:tcBorders>
            <w:shd w:val="clear" w:color="auto" w:fill="auto"/>
            <w:tcMar>
              <w:left w:w="-6" w:type="dxa"/>
            </w:tcMar>
          </w:tcPr>
          <w:p w:rsidR="00D63554" w:rsidRDefault="00D63554">
            <w:pPr>
              <w:spacing w:line="200" w:lineRule="exact"/>
            </w:pPr>
          </w:p>
          <w:p w:rsidR="00D63554" w:rsidRDefault="00D63554">
            <w:pPr>
              <w:spacing w:before="13" w:line="200" w:lineRule="exact"/>
            </w:pPr>
          </w:p>
          <w:p w:rsidR="00D63554" w:rsidRDefault="006203AA">
            <w:pPr>
              <w:ind w:left="1985" w:right="1984"/>
              <w:jc w:val="center"/>
              <w:rPr>
                <w:sz w:val="24"/>
                <w:szCs w:val="24"/>
              </w:rPr>
            </w:pPr>
            <w:r>
              <w:rPr>
                <w:b/>
                <w:sz w:val="24"/>
                <w:szCs w:val="24"/>
              </w:rPr>
              <w:t>Title</w:t>
            </w:r>
          </w:p>
        </w:tc>
        <w:tc>
          <w:tcPr>
            <w:tcW w:w="2807" w:type="dxa"/>
            <w:tcBorders>
              <w:top w:val="single" w:sz="4" w:space="0" w:color="000001"/>
              <w:left w:val="single" w:sz="4" w:space="0" w:color="000001"/>
              <w:bottom w:val="single" w:sz="4" w:space="0" w:color="000001"/>
              <w:right w:val="single" w:sz="4" w:space="0" w:color="000001"/>
            </w:tcBorders>
            <w:shd w:val="clear" w:color="auto" w:fill="auto"/>
            <w:tcMar>
              <w:left w:w="-6" w:type="dxa"/>
            </w:tcMar>
          </w:tcPr>
          <w:p w:rsidR="00D63554" w:rsidRDefault="00D63554">
            <w:pPr>
              <w:spacing w:line="200" w:lineRule="exact"/>
            </w:pPr>
          </w:p>
          <w:p w:rsidR="00D63554" w:rsidRDefault="00D63554">
            <w:pPr>
              <w:spacing w:before="13" w:line="200" w:lineRule="exact"/>
            </w:pPr>
          </w:p>
          <w:p w:rsidR="00D63554" w:rsidRDefault="006203AA">
            <w:pPr>
              <w:ind w:left="905" w:right="909"/>
              <w:jc w:val="center"/>
              <w:rPr>
                <w:sz w:val="24"/>
                <w:szCs w:val="24"/>
              </w:rPr>
            </w:pPr>
            <w:r>
              <w:rPr>
                <w:b/>
                <w:sz w:val="24"/>
                <w:szCs w:val="24"/>
              </w:rPr>
              <w:t>PageNo.</w:t>
            </w:r>
          </w:p>
        </w:tc>
      </w:tr>
      <w:tr w:rsidR="00D63554">
        <w:trPr>
          <w:trHeight w:hRule="exact" w:val="10362"/>
        </w:trPr>
        <w:tc>
          <w:tcPr>
            <w:tcW w:w="2234" w:type="dxa"/>
            <w:tcBorders>
              <w:top w:val="single" w:sz="4" w:space="0" w:color="000001"/>
              <w:left w:val="single" w:sz="4" w:space="0" w:color="000001"/>
              <w:bottom w:val="single" w:sz="4" w:space="0" w:color="000001"/>
              <w:right w:val="single" w:sz="4" w:space="0" w:color="000001"/>
            </w:tcBorders>
            <w:shd w:val="clear" w:color="auto" w:fill="auto"/>
            <w:tcMar>
              <w:left w:w="-6" w:type="dxa"/>
            </w:tcMar>
          </w:tcPr>
          <w:p w:rsidR="00D63554" w:rsidRDefault="006203AA">
            <w:pPr>
              <w:spacing w:line="260" w:lineRule="exact"/>
              <w:ind w:left="1012" w:right="1015"/>
              <w:jc w:val="center"/>
              <w:rPr>
                <w:sz w:val="24"/>
                <w:szCs w:val="24"/>
              </w:rPr>
            </w:pPr>
            <w:r>
              <w:rPr>
                <w:sz w:val="24"/>
                <w:szCs w:val="24"/>
              </w:rPr>
              <w:t>1</w:t>
            </w:r>
          </w:p>
          <w:p w:rsidR="00D63554" w:rsidRDefault="00D63554">
            <w:pPr>
              <w:spacing w:before="2" w:line="140" w:lineRule="exact"/>
              <w:rPr>
                <w:sz w:val="15"/>
                <w:szCs w:val="15"/>
              </w:rPr>
            </w:pPr>
          </w:p>
          <w:p w:rsidR="00D63554" w:rsidRDefault="00D63554">
            <w:pPr>
              <w:spacing w:line="200" w:lineRule="exact"/>
            </w:pPr>
          </w:p>
          <w:p w:rsidR="00D63554" w:rsidRDefault="00D63554">
            <w:pPr>
              <w:spacing w:line="200" w:lineRule="exact"/>
            </w:pPr>
          </w:p>
          <w:p w:rsidR="00D63554" w:rsidRDefault="006203AA">
            <w:pPr>
              <w:ind w:left="1012" w:right="1015"/>
              <w:jc w:val="center"/>
              <w:rPr>
                <w:sz w:val="24"/>
                <w:szCs w:val="24"/>
              </w:rPr>
            </w:pPr>
            <w:r>
              <w:rPr>
                <w:sz w:val="24"/>
                <w:szCs w:val="24"/>
              </w:rPr>
              <w:t>2</w:t>
            </w: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before="6" w:line="200" w:lineRule="exact"/>
            </w:pPr>
          </w:p>
          <w:p w:rsidR="00D63554" w:rsidRDefault="006203AA">
            <w:pPr>
              <w:ind w:left="1012" w:right="1015"/>
              <w:jc w:val="center"/>
              <w:rPr>
                <w:sz w:val="24"/>
                <w:szCs w:val="24"/>
              </w:rPr>
            </w:pPr>
            <w:r>
              <w:rPr>
                <w:sz w:val="24"/>
                <w:szCs w:val="24"/>
              </w:rPr>
              <w:t>3</w:t>
            </w:r>
          </w:p>
          <w:p w:rsidR="00D63554" w:rsidRDefault="00D63554">
            <w:pPr>
              <w:spacing w:before="2" w:line="140" w:lineRule="exact"/>
              <w:rPr>
                <w:sz w:val="15"/>
                <w:szCs w:val="15"/>
              </w:rPr>
            </w:pPr>
          </w:p>
          <w:p w:rsidR="00D63554" w:rsidRDefault="00D63554">
            <w:pPr>
              <w:spacing w:line="200" w:lineRule="exact"/>
            </w:pPr>
          </w:p>
          <w:p w:rsidR="00D63554" w:rsidRDefault="00D63554">
            <w:pPr>
              <w:spacing w:line="200" w:lineRule="exact"/>
            </w:pPr>
          </w:p>
          <w:p w:rsidR="00D63554" w:rsidRDefault="006203AA">
            <w:pPr>
              <w:ind w:left="1012" w:right="1015"/>
              <w:jc w:val="center"/>
              <w:rPr>
                <w:sz w:val="24"/>
                <w:szCs w:val="24"/>
              </w:rPr>
            </w:pPr>
            <w:r>
              <w:rPr>
                <w:sz w:val="24"/>
                <w:szCs w:val="24"/>
              </w:rPr>
              <w:t>4</w:t>
            </w:r>
          </w:p>
          <w:p w:rsidR="00D63554" w:rsidRDefault="00D63554">
            <w:pPr>
              <w:spacing w:before="6" w:line="180" w:lineRule="exact"/>
              <w:rPr>
                <w:sz w:val="19"/>
                <w:szCs w:val="19"/>
              </w:rPr>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6203AA">
            <w:pPr>
              <w:ind w:left="1012" w:right="1015"/>
              <w:jc w:val="center"/>
              <w:rPr>
                <w:sz w:val="24"/>
                <w:szCs w:val="24"/>
              </w:rPr>
            </w:pPr>
            <w:r>
              <w:rPr>
                <w:sz w:val="24"/>
                <w:szCs w:val="24"/>
              </w:rPr>
              <w:t>5</w:t>
            </w: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63554">
            <w:pPr>
              <w:spacing w:line="200" w:lineRule="exact"/>
            </w:pPr>
          </w:p>
          <w:p w:rsidR="00D63554" w:rsidRDefault="00D41B02">
            <w:pPr>
              <w:spacing w:line="200" w:lineRule="exact"/>
            </w:pPr>
            <w:r>
              <w:t xml:space="preserve">                      </w:t>
            </w:r>
          </w:p>
          <w:p w:rsidR="00D41B02" w:rsidRDefault="00D41B02">
            <w:pPr>
              <w:spacing w:line="200" w:lineRule="exact"/>
            </w:pPr>
            <w:r>
              <w:t xml:space="preserve">                    </w:t>
            </w:r>
          </w:p>
          <w:p w:rsidR="00D41B02" w:rsidRDefault="00D41B02">
            <w:pPr>
              <w:spacing w:line="200" w:lineRule="exact"/>
            </w:pPr>
            <w:r>
              <w:t xml:space="preserve">                    </w:t>
            </w:r>
          </w:p>
          <w:p w:rsidR="00D41B02" w:rsidRDefault="00D41B02">
            <w:pPr>
              <w:spacing w:line="200" w:lineRule="exact"/>
            </w:pPr>
            <w:r>
              <w:t xml:space="preserve">                     6</w:t>
            </w:r>
          </w:p>
          <w:p w:rsidR="00D63554" w:rsidRDefault="00D63554">
            <w:pPr>
              <w:spacing w:line="200" w:lineRule="exact"/>
            </w:pPr>
          </w:p>
          <w:p w:rsidR="00D63554" w:rsidRDefault="00D63554">
            <w:pPr>
              <w:spacing w:line="200" w:lineRule="exact"/>
            </w:pPr>
          </w:p>
          <w:p w:rsidR="00D63554" w:rsidRDefault="00D63554">
            <w:pPr>
              <w:ind w:right="1015"/>
              <w:jc w:val="center"/>
            </w:pPr>
          </w:p>
        </w:tc>
        <w:tc>
          <w:tcPr>
            <w:tcW w:w="4536" w:type="dxa"/>
            <w:tcBorders>
              <w:top w:val="single" w:sz="4" w:space="0" w:color="000001"/>
              <w:left w:val="single" w:sz="4" w:space="0" w:color="000001"/>
              <w:bottom w:val="single" w:sz="4" w:space="0" w:color="000001"/>
              <w:right w:val="single" w:sz="4" w:space="0" w:color="000001"/>
            </w:tcBorders>
            <w:shd w:val="clear" w:color="auto" w:fill="auto"/>
            <w:tcMar>
              <w:left w:w="-6" w:type="dxa"/>
            </w:tcMar>
          </w:tcPr>
          <w:p w:rsidR="00D63554" w:rsidRDefault="006203AA">
            <w:pPr>
              <w:spacing w:line="260" w:lineRule="exact"/>
              <w:ind w:left="102"/>
            </w:pPr>
            <w:r>
              <w:rPr>
                <w:sz w:val="24"/>
                <w:szCs w:val="24"/>
              </w:rPr>
              <w:t>Introd</w:t>
            </w:r>
            <w:r>
              <w:rPr>
                <w:spacing w:val="2"/>
                <w:sz w:val="24"/>
                <w:szCs w:val="24"/>
              </w:rPr>
              <w:t>u</w:t>
            </w:r>
            <w:r>
              <w:rPr>
                <w:sz w:val="24"/>
                <w:szCs w:val="24"/>
              </w:rPr>
              <w:t>ct</w:t>
            </w:r>
            <w:r>
              <w:rPr>
                <w:spacing w:val="1"/>
                <w:sz w:val="24"/>
                <w:szCs w:val="24"/>
              </w:rPr>
              <w:t>i</w:t>
            </w:r>
            <w:r>
              <w:rPr>
                <w:sz w:val="24"/>
                <w:szCs w:val="24"/>
              </w:rPr>
              <w:t>on</w:t>
            </w:r>
          </w:p>
          <w:p w:rsidR="00D63554" w:rsidRDefault="00D63554">
            <w:pPr>
              <w:spacing w:before="2" w:line="140" w:lineRule="exact"/>
              <w:rPr>
                <w:sz w:val="15"/>
                <w:szCs w:val="15"/>
              </w:rPr>
            </w:pPr>
          </w:p>
          <w:p w:rsidR="00D63554" w:rsidRDefault="00D63554">
            <w:pPr>
              <w:spacing w:line="200" w:lineRule="exact"/>
            </w:pPr>
          </w:p>
          <w:p w:rsidR="00D63554" w:rsidRDefault="00D63554">
            <w:pPr>
              <w:spacing w:line="200" w:lineRule="exact"/>
            </w:pPr>
          </w:p>
          <w:p w:rsidR="00D63554" w:rsidRDefault="006203AA">
            <w:pPr>
              <w:ind w:left="102"/>
              <w:rPr>
                <w:sz w:val="24"/>
                <w:szCs w:val="24"/>
              </w:rPr>
            </w:pPr>
            <w:r>
              <w:rPr>
                <w:spacing w:val="1"/>
                <w:sz w:val="24"/>
                <w:szCs w:val="24"/>
              </w:rPr>
              <w:t>P</w:t>
            </w:r>
            <w:r>
              <w:rPr>
                <w:sz w:val="24"/>
                <w:szCs w:val="24"/>
              </w:rPr>
              <w:t>roblem Ana</w:t>
            </w:r>
            <w:r>
              <w:rPr>
                <w:spacing w:val="3"/>
                <w:sz w:val="24"/>
                <w:szCs w:val="24"/>
              </w:rPr>
              <w:t>l</w:t>
            </w:r>
            <w:r>
              <w:rPr>
                <w:sz w:val="24"/>
                <w:szCs w:val="24"/>
              </w:rPr>
              <w:t>ysis</w:t>
            </w:r>
          </w:p>
          <w:p w:rsidR="00D63554" w:rsidRDefault="00D63554">
            <w:pPr>
              <w:spacing w:before="7" w:line="120" w:lineRule="exact"/>
              <w:rPr>
                <w:sz w:val="13"/>
                <w:szCs w:val="13"/>
              </w:rPr>
            </w:pPr>
          </w:p>
          <w:p w:rsidR="00D63554" w:rsidRDefault="006203AA">
            <w:pPr>
              <w:ind w:left="102"/>
              <w:rPr>
                <w:sz w:val="24"/>
                <w:szCs w:val="24"/>
              </w:rPr>
            </w:pPr>
            <w:r>
              <w:rPr>
                <w:sz w:val="24"/>
                <w:szCs w:val="24"/>
              </w:rPr>
              <w:t xml:space="preserve">2.1 </w:t>
            </w:r>
            <w:r>
              <w:rPr>
                <w:spacing w:val="1"/>
                <w:sz w:val="24"/>
                <w:szCs w:val="24"/>
              </w:rPr>
              <w:t>P</w:t>
            </w:r>
            <w:r>
              <w:rPr>
                <w:sz w:val="24"/>
                <w:szCs w:val="24"/>
              </w:rPr>
              <w:t xml:space="preserve">roblem </w:t>
            </w:r>
            <w:r>
              <w:rPr>
                <w:spacing w:val="1"/>
                <w:sz w:val="24"/>
                <w:szCs w:val="24"/>
              </w:rPr>
              <w:t>S</w:t>
            </w:r>
            <w:r>
              <w:rPr>
                <w:sz w:val="24"/>
                <w:szCs w:val="24"/>
              </w:rPr>
              <w:t>tatement</w:t>
            </w:r>
          </w:p>
          <w:p w:rsidR="00D63554" w:rsidRDefault="00D63554">
            <w:pPr>
              <w:spacing w:before="9" w:line="120" w:lineRule="exact"/>
              <w:rPr>
                <w:sz w:val="13"/>
                <w:szCs w:val="13"/>
              </w:rPr>
            </w:pPr>
          </w:p>
          <w:p w:rsidR="00D63554" w:rsidRDefault="006203AA">
            <w:pPr>
              <w:ind w:left="102"/>
              <w:rPr>
                <w:sz w:val="24"/>
                <w:szCs w:val="24"/>
              </w:rPr>
            </w:pPr>
            <w:r>
              <w:rPr>
                <w:sz w:val="24"/>
                <w:szCs w:val="24"/>
              </w:rPr>
              <w:t xml:space="preserve">2.2 </w:t>
            </w:r>
            <w:r>
              <w:rPr>
                <w:spacing w:val="1"/>
                <w:sz w:val="24"/>
                <w:szCs w:val="24"/>
              </w:rPr>
              <w:t>P</w:t>
            </w:r>
            <w:r>
              <w:rPr>
                <w:sz w:val="24"/>
                <w:szCs w:val="24"/>
              </w:rPr>
              <w:t>roblem Description</w:t>
            </w:r>
          </w:p>
          <w:p w:rsidR="00D63554" w:rsidRDefault="00D63554">
            <w:pPr>
              <w:spacing w:before="7" w:line="120" w:lineRule="exact"/>
              <w:rPr>
                <w:sz w:val="13"/>
                <w:szCs w:val="13"/>
              </w:rPr>
            </w:pPr>
          </w:p>
          <w:p w:rsidR="00D63554" w:rsidRDefault="006203AA">
            <w:pPr>
              <w:ind w:left="102"/>
              <w:rPr>
                <w:sz w:val="24"/>
                <w:szCs w:val="24"/>
              </w:rPr>
            </w:pPr>
            <w:r>
              <w:rPr>
                <w:sz w:val="24"/>
                <w:szCs w:val="24"/>
              </w:rPr>
              <w:t>2.3 Feat</w:t>
            </w:r>
            <w:r>
              <w:rPr>
                <w:spacing w:val="3"/>
                <w:sz w:val="24"/>
                <w:szCs w:val="24"/>
              </w:rPr>
              <w:t>u</w:t>
            </w:r>
            <w:r>
              <w:rPr>
                <w:sz w:val="24"/>
                <w:szCs w:val="24"/>
              </w:rPr>
              <w:t xml:space="preserve">res of the </w:t>
            </w:r>
            <w:r>
              <w:rPr>
                <w:spacing w:val="2"/>
                <w:sz w:val="24"/>
                <w:szCs w:val="24"/>
              </w:rPr>
              <w:t>p</w:t>
            </w:r>
            <w:r>
              <w:rPr>
                <w:sz w:val="24"/>
                <w:szCs w:val="24"/>
              </w:rPr>
              <w:t>roje</w:t>
            </w:r>
            <w:r>
              <w:rPr>
                <w:spacing w:val="1"/>
                <w:sz w:val="24"/>
                <w:szCs w:val="24"/>
              </w:rPr>
              <w:t>c</w:t>
            </w:r>
            <w:r>
              <w:rPr>
                <w:sz w:val="24"/>
                <w:szCs w:val="24"/>
              </w:rPr>
              <w:t>t</w:t>
            </w:r>
          </w:p>
          <w:p w:rsidR="00D63554" w:rsidRDefault="00D63554">
            <w:pPr>
              <w:spacing w:before="9" w:line="120" w:lineRule="exact"/>
              <w:rPr>
                <w:sz w:val="13"/>
                <w:szCs w:val="13"/>
              </w:rPr>
            </w:pPr>
          </w:p>
          <w:p w:rsidR="00D63554" w:rsidRDefault="006203AA">
            <w:pPr>
              <w:ind w:left="102"/>
              <w:rPr>
                <w:sz w:val="24"/>
                <w:szCs w:val="24"/>
              </w:rPr>
            </w:pPr>
            <w:r>
              <w:rPr>
                <w:sz w:val="24"/>
                <w:szCs w:val="24"/>
              </w:rPr>
              <w:t xml:space="preserve">2.4 </w:t>
            </w:r>
            <w:r>
              <w:rPr>
                <w:spacing w:val="1"/>
                <w:sz w:val="24"/>
                <w:szCs w:val="24"/>
              </w:rPr>
              <w:t>P</w:t>
            </w:r>
            <w:r>
              <w:rPr>
                <w:sz w:val="24"/>
                <w:szCs w:val="24"/>
              </w:rPr>
              <w:t xml:space="preserve">roblem </w:t>
            </w:r>
            <w:r>
              <w:rPr>
                <w:spacing w:val="1"/>
                <w:sz w:val="24"/>
                <w:szCs w:val="24"/>
              </w:rPr>
              <w:t>S</w:t>
            </w:r>
            <w:r>
              <w:rPr>
                <w:sz w:val="24"/>
                <w:szCs w:val="24"/>
              </w:rPr>
              <w:t>olv</w:t>
            </w:r>
            <w:r>
              <w:rPr>
                <w:spacing w:val="1"/>
                <w:sz w:val="24"/>
                <w:szCs w:val="24"/>
              </w:rPr>
              <w:t>i</w:t>
            </w:r>
            <w:r>
              <w:rPr>
                <w:sz w:val="24"/>
                <w:szCs w:val="24"/>
              </w:rPr>
              <w:t>ng Methodo</w:t>
            </w:r>
            <w:r>
              <w:rPr>
                <w:spacing w:val="1"/>
                <w:sz w:val="24"/>
                <w:szCs w:val="24"/>
              </w:rPr>
              <w:t>l</w:t>
            </w:r>
            <w:r>
              <w:rPr>
                <w:sz w:val="24"/>
                <w:szCs w:val="24"/>
              </w:rPr>
              <w:t>ogies</w:t>
            </w:r>
          </w:p>
          <w:p w:rsidR="00D63554" w:rsidRDefault="00D63554">
            <w:pPr>
              <w:spacing w:before="10" w:line="140" w:lineRule="exact"/>
              <w:rPr>
                <w:sz w:val="14"/>
                <w:szCs w:val="14"/>
              </w:rPr>
            </w:pPr>
          </w:p>
          <w:p w:rsidR="00D63554" w:rsidRDefault="00D63554">
            <w:pPr>
              <w:spacing w:line="200" w:lineRule="exact"/>
            </w:pPr>
          </w:p>
          <w:p w:rsidR="00D63554" w:rsidRDefault="00D63554">
            <w:pPr>
              <w:spacing w:line="200" w:lineRule="exact"/>
            </w:pPr>
          </w:p>
          <w:p w:rsidR="00D63554" w:rsidRDefault="006203AA">
            <w:pPr>
              <w:ind w:left="102"/>
              <w:rPr>
                <w:sz w:val="24"/>
                <w:szCs w:val="24"/>
              </w:rPr>
            </w:pPr>
            <w:r>
              <w:rPr>
                <w:sz w:val="24"/>
                <w:szCs w:val="24"/>
              </w:rPr>
              <w:t>Operat</w:t>
            </w:r>
            <w:r>
              <w:rPr>
                <w:spacing w:val="1"/>
                <w:sz w:val="24"/>
                <w:szCs w:val="24"/>
              </w:rPr>
              <w:t>i</w:t>
            </w:r>
            <w:r>
              <w:rPr>
                <w:spacing w:val="2"/>
                <w:sz w:val="24"/>
                <w:szCs w:val="24"/>
              </w:rPr>
              <w:t>n</w:t>
            </w:r>
            <w:r>
              <w:rPr>
                <w:sz w:val="24"/>
                <w:szCs w:val="24"/>
              </w:rPr>
              <w:t>g Environment</w:t>
            </w:r>
          </w:p>
          <w:p w:rsidR="00D63554" w:rsidRDefault="00D63554">
            <w:pPr>
              <w:spacing w:before="2" w:line="140" w:lineRule="exact"/>
              <w:rPr>
                <w:sz w:val="15"/>
                <w:szCs w:val="15"/>
              </w:rPr>
            </w:pPr>
          </w:p>
          <w:p w:rsidR="00D63554" w:rsidRDefault="00D63554">
            <w:pPr>
              <w:spacing w:line="200" w:lineRule="exact"/>
            </w:pPr>
          </w:p>
          <w:p w:rsidR="00D63554" w:rsidRDefault="00D63554">
            <w:pPr>
              <w:spacing w:line="200" w:lineRule="exact"/>
            </w:pPr>
          </w:p>
          <w:p w:rsidR="00D63554" w:rsidRDefault="006203AA">
            <w:pPr>
              <w:ind w:left="102"/>
              <w:rPr>
                <w:sz w:val="24"/>
                <w:szCs w:val="24"/>
              </w:rPr>
            </w:pPr>
            <w:r>
              <w:rPr>
                <w:sz w:val="24"/>
                <w:szCs w:val="24"/>
              </w:rPr>
              <w:t>Modules</w:t>
            </w:r>
          </w:p>
          <w:p w:rsidR="00D63554" w:rsidRDefault="00D63554">
            <w:pPr>
              <w:spacing w:before="10" w:line="120" w:lineRule="exact"/>
              <w:rPr>
                <w:sz w:val="13"/>
                <w:szCs w:val="13"/>
              </w:rPr>
            </w:pPr>
          </w:p>
          <w:p w:rsidR="00D63554" w:rsidRDefault="006203AA">
            <w:pPr>
              <w:ind w:left="102"/>
              <w:rPr>
                <w:sz w:val="24"/>
                <w:szCs w:val="24"/>
              </w:rPr>
            </w:pPr>
            <w:r>
              <w:rPr>
                <w:sz w:val="24"/>
                <w:szCs w:val="24"/>
              </w:rPr>
              <w:t>4.1 CNN Int</w:t>
            </w:r>
            <w:r>
              <w:rPr>
                <w:spacing w:val="2"/>
                <w:sz w:val="24"/>
                <w:szCs w:val="24"/>
              </w:rPr>
              <w:t>e</w:t>
            </w:r>
            <w:r>
              <w:rPr>
                <w:sz w:val="24"/>
                <w:szCs w:val="24"/>
              </w:rPr>
              <w:t>rf</w:t>
            </w:r>
            <w:r>
              <w:rPr>
                <w:spacing w:val="1"/>
                <w:sz w:val="24"/>
                <w:szCs w:val="24"/>
              </w:rPr>
              <w:t>a</w:t>
            </w:r>
            <w:r>
              <w:rPr>
                <w:sz w:val="24"/>
                <w:szCs w:val="24"/>
              </w:rPr>
              <w:t>ce</w:t>
            </w:r>
          </w:p>
          <w:p w:rsidR="00D63554" w:rsidRDefault="00D63554">
            <w:pPr>
              <w:spacing w:before="7" w:line="120" w:lineRule="exact"/>
              <w:rPr>
                <w:sz w:val="13"/>
                <w:szCs w:val="13"/>
              </w:rPr>
            </w:pPr>
          </w:p>
          <w:p w:rsidR="00D63554" w:rsidRDefault="006203AA">
            <w:pPr>
              <w:ind w:left="102"/>
              <w:rPr>
                <w:sz w:val="24"/>
                <w:szCs w:val="24"/>
              </w:rPr>
            </w:pPr>
            <w:r>
              <w:rPr>
                <w:sz w:val="24"/>
                <w:szCs w:val="24"/>
              </w:rPr>
              <w:t xml:space="preserve">4.2 </w:t>
            </w:r>
            <w:r>
              <w:rPr>
                <w:spacing w:val="1"/>
                <w:sz w:val="24"/>
                <w:szCs w:val="24"/>
              </w:rPr>
              <w:t xml:space="preserve">Content Reconstruction </w:t>
            </w:r>
            <w:r>
              <w:rPr>
                <w:sz w:val="24"/>
                <w:szCs w:val="24"/>
              </w:rPr>
              <w:t>Int</w:t>
            </w:r>
            <w:r>
              <w:rPr>
                <w:spacing w:val="2"/>
                <w:sz w:val="24"/>
                <w:szCs w:val="24"/>
              </w:rPr>
              <w:t>e</w:t>
            </w:r>
            <w:r>
              <w:rPr>
                <w:sz w:val="24"/>
                <w:szCs w:val="24"/>
              </w:rPr>
              <w:t>rf</w:t>
            </w:r>
            <w:r>
              <w:rPr>
                <w:spacing w:val="1"/>
                <w:sz w:val="24"/>
                <w:szCs w:val="24"/>
              </w:rPr>
              <w:t>a</w:t>
            </w:r>
            <w:r>
              <w:rPr>
                <w:sz w:val="24"/>
                <w:szCs w:val="24"/>
              </w:rPr>
              <w:t>ce</w:t>
            </w:r>
          </w:p>
          <w:p w:rsidR="00D63554" w:rsidRDefault="00D63554">
            <w:pPr>
              <w:spacing w:before="9" w:line="120" w:lineRule="exact"/>
              <w:rPr>
                <w:sz w:val="13"/>
                <w:szCs w:val="13"/>
              </w:rPr>
            </w:pPr>
          </w:p>
          <w:p w:rsidR="00D63554" w:rsidRDefault="006203AA">
            <w:pPr>
              <w:ind w:left="102"/>
              <w:rPr>
                <w:sz w:val="24"/>
                <w:szCs w:val="24"/>
              </w:rPr>
            </w:pPr>
            <w:r>
              <w:rPr>
                <w:sz w:val="24"/>
                <w:szCs w:val="24"/>
              </w:rPr>
              <w:t>4.3 Style Reconstruction Int</w:t>
            </w:r>
            <w:r>
              <w:rPr>
                <w:spacing w:val="2"/>
                <w:sz w:val="24"/>
                <w:szCs w:val="24"/>
              </w:rPr>
              <w:t>e</w:t>
            </w:r>
            <w:r>
              <w:rPr>
                <w:sz w:val="24"/>
                <w:szCs w:val="24"/>
              </w:rPr>
              <w:t>rf</w:t>
            </w:r>
            <w:r>
              <w:rPr>
                <w:spacing w:val="1"/>
                <w:sz w:val="24"/>
                <w:szCs w:val="24"/>
              </w:rPr>
              <w:t>a</w:t>
            </w:r>
            <w:r>
              <w:rPr>
                <w:sz w:val="24"/>
                <w:szCs w:val="24"/>
              </w:rPr>
              <w:t>ce</w:t>
            </w:r>
          </w:p>
          <w:p w:rsidR="00D63554" w:rsidRDefault="00D63554">
            <w:pPr>
              <w:spacing w:before="2" w:line="140" w:lineRule="exact"/>
              <w:rPr>
                <w:sz w:val="15"/>
                <w:szCs w:val="15"/>
              </w:rPr>
            </w:pPr>
          </w:p>
          <w:p w:rsidR="00D63554" w:rsidRDefault="00D63554">
            <w:pPr>
              <w:spacing w:line="200" w:lineRule="exact"/>
            </w:pPr>
          </w:p>
          <w:p w:rsidR="00D63554" w:rsidRDefault="00D63554">
            <w:pPr>
              <w:spacing w:line="200" w:lineRule="exact"/>
            </w:pPr>
          </w:p>
          <w:p w:rsidR="00D63554" w:rsidRDefault="006203AA">
            <w:pPr>
              <w:ind w:left="102"/>
              <w:rPr>
                <w:sz w:val="24"/>
                <w:szCs w:val="24"/>
              </w:rPr>
            </w:pPr>
            <w:r>
              <w:rPr>
                <w:sz w:val="24"/>
                <w:szCs w:val="24"/>
              </w:rPr>
              <w:t>U</w:t>
            </w:r>
            <w:r>
              <w:rPr>
                <w:spacing w:val="2"/>
                <w:sz w:val="24"/>
                <w:szCs w:val="24"/>
              </w:rPr>
              <w:t>M</w:t>
            </w:r>
            <w:r>
              <w:rPr>
                <w:sz w:val="24"/>
                <w:szCs w:val="24"/>
              </w:rPr>
              <w:t>L D</w:t>
            </w:r>
            <w:r>
              <w:rPr>
                <w:spacing w:val="2"/>
                <w:sz w:val="24"/>
                <w:szCs w:val="24"/>
              </w:rPr>
              <w:t>i</w:t>
            </w:r>
            <w:r>
              <w:rPr>
                <w:spacing w:val="1"/>
                <w:sz w:val="24"/>
                <w:szCs w:val="24"/>
              </w:rPr>
              <w:t>a</w:t>
            </w:r>
            <w:r>
              <w:rPr>
                <w:sz w:val="24"/>
                <w:szCs w:val="24"/>
              </w:rPr>
              <w:t>grams</w:t>
            </w:r>
          </w:p>
          <w:p w:rsidR="00D63554" w:rsidRDefault="00D63554">
            <w:pPr>
              <w:spacing w:before="7" w:line="120" w:lineRule="exact"/>
              <w:rPr>
                <w:sz w:val="13"/>
                <w:szCs w:val="13"/>
              </w:rPr>
            </w:pPr>
          </w:p>
          <w:p w:rsidR="00D63554" w:rsidRDefault="006203AA">
            <w:pPr>
              <w:ind w:left="102"/>
              <w:rPr>
                <w:sz w:val="24"/>
                <w:szCs w:val="24"/>
              </w:rPr>
            </w:pPr>
            <w:r>
              <w:rPr>
                <w:sz w:val="24"/>
                <w:szCs w:val="24"/>
              </w:rPr>
              <w:t>5.1 Use Case Di</w:t>
            </w:r>
            <w:r>
              <w:rPr>
                <w:spacing w:val="1"/>
                <w:sz w:val="24"/>
                <w:szCs w:val="24"/>
              </w:rPr>
              <w:t>a</w:t>
            </w:r>
            <w:r>
              <w:rPr>
                <w:sz w:val="24"/>
                <w:szCs w:val="24"/>
              </w:rPr>
              <w:t>gram</w:t>
            </w:r>
          </w:p>
          <w:p w:rsidR="00D41B02" w:rsidRDefault="00D41B02" w:rsidP="00D41B02">
            <w:pPr>
              <w:rPr>
                <w:sz w:val="13"/>
                <w:szCs w:val="13"/>
              </w:rPr>
            </w:pPr>
            <w:r>
              <w:rPr>
                <w:sz w:val="13"/>
                <w:szCs w:val="13"/>
              </w:rPr>
              <w:t xml:space="preserve">   </w:t>
            </w:r>
          </w:p>
          <w:p w:rsidR="00D63554" w:rsidRDefault="00D41B02" w:rsidP="00D41B02">
            <w:pPr>
              <w:rPr>
                <w:sz w:val="24"/>
                <w:szCs w:val="24"/>
              </w:rPr>
            </w:pPr>
            <w:r>
              <w:rPr>
                <w:sz w:val="13"/>
                <w:szCs w:val="13"/>
              </w:rPr>
              <w:t xml:space="preserve">   </w:t>
            </w:r>
            <w:r w:rsidR="006203AA">
              <w:rPr>
                <w:sz w:val="24"/>
                <w:szCs w:val="24"/>
              </w:rPr>
              <w:t>5.2</w:t>
            </w:r>
            <w:r>
              <w:rPr>
                <w:sz w:val="24"/>
                <w:szCs w:val="24"/>
              </w:rPr>
              <w:t xml:space="preserve"> </w:t>
            </w:r>
            <w:r w:rsidR="006203AA">
              <w:rPr>
                <w:sz w:val="24"/>
                <w:szCs w:val="24"/>
              </w:rPr>
              <w:t>Act</w:t>
            </w:r>
            <w:r w:rsidR="006203AA">
              <w:rPr>
                <w:spacing w:val="1"/>
                <w:sz w:val="24"/>
                <w:szCs w:val="24"/>
              </w:rPr>
              <w:t>i</w:t>
            </w:r>
            <w:r w:rsidR="006203AA">
              <w:rPr>
                <w:sz w:val="24"/>
                <w:szCs w:val="24"/>
              </w:rPr>
              <w:t>vi</w:t>
            </w:r>
            <w:r w:rsidR="006203AA">
              <w:rPr>
                <w:spacing w:val="3"/>
                <w:sz w:val="24"/>
                <w:szCs w:val="24"/>
              </w:rPr>
              <w:t>t</w:t>
            </w:r>
            <w:r w:rsidR="006203AA">
              <w:rPr>
                <w:sz w:val="24"/>
                <w:szCs w:val="24"/>
              </w:rPr>
              <w:t>y Di</w:t>
            </w:r>
            <w:r w:rsidR="006203AA">
              <w:rPr>
                <w:spacing w:val="1"/>
                <w:sz w:val="24"/>
                <w:szCs w:val="24"/>
              </w:rPr>
              <w:t>a</w:t>
            </w:r>
            <w:r w:rsidR="006203AA">
              <w:rPr>
                <w:sz w:val="24"/>
                <w:szCs w:val="24"/>
              </w:rPr>
              <w:t>g</w:t>
            </w:r>
            <w:r w:rsidR="006203AA">
              <w:rPr>
                <w:spacing w:val="1"/>
                <w:sz w:val="24"/>
                <w:szCs w:val="24"/>
              </w:rPr>
              <w:t>r</w:t>
            </w:r>
            <w:r w:rsidR="006203AA">
              <w:rPr>
                <w:sz w:val="24"/>
                <w:szCs w:val="24"/>
              </w:rPr>
              <w:t>am</w:t>
            </w:r>
          </w:p>
          <w:p w:rsidR="00D41B02" w:rsidRDefault="00D41B02" w:rsidP="00D41B02">
            <w:pPr>
              <w:rPr>
                <w:sz w:val="24"/>
                <w:szCs w:val="24"/>
              </w:rPr>
            </w:pPr>
            <w:r>
              <w:rPr>
                <w:sz w:val="24"/>
                <w:szCs w:val="24"/>
              </w:rPr>
              <w:t xml:space="preserve">  </w:t>
            </w:r>
          </w:p>
          <w:p w:rsidR="00D41B02" w:rsidRPr="00D41B02" w:rsidRDefault="00D41B02" w:rsidP="00D41B02">
            <w:pPr>
              <w:rPr>
                <w:sz w:val="24"/>
                <w:szCs w:val="24"/>
              </w:rPr>
            </w:pPr>
            <w:r>
              <w:rPr>
                <w:sz w:val="24"/>
                <w:szCs w:val="24"/>
              </w:rPr>
              <w:t xml:space="preserve">  5.3 Sequence Diagram</w:t>
            </w:r>
          </w:p>
          <w:p w:rsidR="00D63554" w:rsidRDefault="00D63554">
            <w:pPr>
              <w:ind w:left="102"/>
              <w:rPr>
                <w:sz w:val="24"/>
                <w:szCs w:val="24"/>
              </w:rPr>
            </w:pPr>
          </w:p>
          <w:p w:rsidR="00D63554" w:rsidRDefault="00D63554">
            <w:pPr>
              <w:spacing w:before="7" w:line="120" w:lineRule="exact"/>
              <w:rPr>
                <w:sz w:val="13"/>
                <w:szCs w:val="13"/>
              </w:rPr>
            </w:pPr>
          </w:p>
          <w:p w:rsidR="00D41B02" w:rsidRDefault="00D41B02">
            <w:pPr>
              <w:ind w:left="102"/>
              <w:rPr>
                <w:sz w:val="24"/>
                <w:szCs w:val="24"/>
              </w:rPr>
            </w:pPr>
          </w:p>
          <w:p w:rsidR="00D63554" w:rsidRDefault="006203AA">
            <w:pPr>
              <w:ind w:left="102"/>
            </w:pPr>
            <w:r>
              <w:rPr>
                <w:sz w:val="24"/>
                <w:szCs w:val="24"/>
              </w:rPr>
              <w:t>Data Flow Di</w:t>
            </w:r>
            <w:r>
              <w:rPr>
                <w:spacing w:val="1"/>
                <w:sz w:val="24"/>
                <w:szCs w:val="24"/>
              </w:rPr>
              <w:t>a</w:t>
            </w:r>
            <w:r>
              <w:rPr>
                <w:sz w:val="24"/>
                <w:szCs w:val="24"/>
              </w:rPr>
              <w:t>g</w:t>
            </w:r>
            <w:r>
              <w:rPr>
                <w:spacing w:val="1"/>
                <w:sz w:val="24"/>
                <w:szCs w:val="24"/>
              </w:rPr>
              <w:t>r</w:t>
            </w:r>
            <w:r>
              <w:rPr>
                <w:sz w:val="24"/>
                <w:szCs w:val="24"/>
              </w:rPr>
              <w:t>am</w:t>
            </w:r>
          </w:p>
          <w:p w:rsidR="00D63554" w:rsidRDefault="00D63554">
            <w:pPr>
              <w:spacing w:before="10" w:line="120" w:lineRule="exact"/>
              <w:rPr>
                <w:sz w:val="13"/>
                <w:szCs w:val="13"/>
              </w:rPr>
            </w:pPr>
          </w:p>
          <w:p w:rsidR="00D63554" w:rsidRDefault="00D63554">
            <w:pPr>
              <w:rPr>
                <w:sz w:val="24"/>
                <w:szCs w:val="24"/>
              </w:rPr>
            </w:pPr>
          </w:p>
          <w:p w:rsidR="00D63554" w:rsidRDefault="00D63554">
            <w:pPr>
              <w:spacing w:before="7" w:line="120" w:lineRule="exact"/>
              <w:rPr>
                <w:sz w:val="13"/>
                <w:szCs w:val="13"/>
              </w:rPr>
            </w:pPr>
          </w:p>
          <w:p w:rsidR="00D63554" w:rsidRDefault="00D63554">
            <w:pPr>
              <w:spacing w:before="2" w:line="140" w:lineRule="exact"/>
              <w:rPr>
                <w:sz w:val="15"/>
                <w:szCs w:val="15"/>
              </w:rPr>
            </w:pPr>
          </w:p>
          <w:p w:rsidR="00D63554" w:rsidRDefault="006203AA">
            <w:r>
              <w:rPr>
                <w:sz w:val="24"/>
                <w:szCs w:val="24"/>
              </w:rPr>
              <w:t>Refere</w:t>
            </w:r>
            <w:r>
              <w:rPr>
                <w:spacing w:val="2"/>
                <w:sz w:val="24"/>
                <w:szCs w:val="24"/>
              </w:rPr>
              <w:t>n</w:t>
            </w:r>
            <w:r>
              <w:rPr>
                <w:sz w:val="24"/>
                <w:szCs w:val="24"/>
              </w:rPr>
              <w:t>ces</w:t>
            </w:r>
          </w:p>
        </w:tc>
        <w:tc>
          <w:tcPr>
            <w:tcW w:w="2807" w:type="dxa"/>
            <w:tcBorders>
              <w:top w:val="single" w:sz="4" w:space="0" w:color="000001"/>
              <w:left w:val="single" w:sz="4" w:space="0" w:color="000001"/>
              <w:bottom w:val="single" w:sz="4" w:space="0" w:color="000001"/>
              <w:right w:val="single" w:sz="4" w:space="0" w:color="000001"/>
            </w:tcBorders>
            <w:shd w:val="clear" w:color="auto" w:fill="auto"/>
            <w:tcMar>
              <w:left w:w="-6" w:type="dxa"/>
            </w:tcMar>
          </w:tcPr>
          <w:p w:rsidR="00D63554" w:rsidRDefault="006203AA">
            <w:pPr>
              <w:spacing w:line="260" w:lineRule="exact"/>
              <w:ind w:left="1298" w:right="1300"/>
              <w:jc w:val="center"/>
              <w:rPr>
                <w:sz w:val="24"/>
                <w:szCs w:val="24"/>
              </w:rPr>
            </w:pPr>
            <w:r>
              <w:rPr>
                <w:sz w:val="24"/>
                <w:szCs w:val="24"/>
              </w:rPr>
              <w:t>1</w:t>
            </w:r>
          </w:p>
          <w:p w:rsidR="00D63554" w:rsidRDefault="00D63554">
            <w:pPr>
              <w:spacing w:before="2" w:line="140" w:lineRule="exact"/>
              <w:ind w:right="1300"/>
              <w:rPr>
                <w:sz w:val="15"/>
                <w:szCs w:val="15"/>
              </w:rPr>
            </w:pPr>
          </w:p>
          <w:p w:rsidR="00D63554" w:rsidRDefault="00D63554">
            <w:pPr>
              <w:spacing w:line="200" w:lineRule="exact"/>
              <w:ind w:right="1300"/>
            </w:pPr>
          </w:p>
          <w:p w:rsidR="00D63554" w:rsidRDefault="00D63554">
            <w:pPr>
              <w:spacing w:line="200" w:lineRule="exact"/>
              <w:ind w:right="1300"/>
            </w:pPr>
          </w:p>
          <w:p w:rsidR="00D63554" w:rsidRDefault="006203AA">
            <w:pPr>
              <w:ind w:left="1298" w:right="1300"/>
              <w:jc w:val="center"/>
              <w:rPr>
                <w:sz w:val="24"/>
                <w:szCs w:val="24"/>
              </w:rPr>
            </w:pPr>
            <w:r>
              <w:rPr>
                <w:sz w:val="24"/>
                <w:szCs w:val="24"/>
              </w:rPr>
              <w:t>2</w:t>
            </w:r>
          </w:p>
          <w:p w:rsidR="00D63554" w:rsidRDefault="00D63554">
            <w:pPr>
              <w:spacing w:before="7" w:line="120" w:lineRule="exact"/>
              <w:ind w:right="1300"/>
              <w:rPr>
                <w:sz w:val="13"/>
                <w:szCs w:val="13"/>
              </w:rPr>
            </w:pPr>
          </w:p>
          <w:p w:rsidR="00D63554" w:rsidRDefault="006203AA">
            <w:pPr>
              <w:ind w:left="1298" w:right="1300"/>
              <w:jc w:val="center"/>
              <w:rPr>
                <w:sz w:val="24"/>
                <w:szCs w:val="24"/>
              </w:rPr>
            </w:pPr>
            <w:r>
              <w:rPr>
                <w:sz w:val="24"/>
                <w:szCs w:val="24"/>
              </w:rPr>
              <w:t>2</w:t>
            </w:r>
          </w:p>
          <w:p w:rsidR="00D63554" w:rsidRDefault="00D63554">
            <w:pPr>
              <w:spacing w:before="9" w:line="120" w:lineRule="exact"/>
              <w:ind w:right="1300"/>
              <w:rPr>
                <w:sz w:val="13"/>
                <w:szCs w:val="13"/>
              </w:rPr>
            </w:pPr>
          </w:p>
          <w:p w:rsidR="00D63554" w:rsidRDefault="006203AA">
            <w:pPr>
              <w:ind w:left="1298" w:right="1300"/>
              <w:jc w:val="center"/>
              <w:rPr>
                <w:sz w:val="24"/>
                <w:szCs w:val="24"/>
              </w:rPr>
            </w:pPr>
            <w:r>
              <w:rPr>
                <w:sz w:val="24"/>
                <w:szCs w:val="24"/>
              </w:rPr>
              <w:t>2</w:t>
            </w:r>
          </w:p>
          <w:p w:rsidR="00D63554" w:rsidRDefault="00D63554">
            <w:pPr>
              <w:spacing w:before="7" w:line="120" w:lineRule="exact"/>
              <w:ind w:right="1300"/>
              <w:rPr>
                <w:sz w:val="13"/>
                <w:szCs w:val="13"/>
              </w:rPr>
            </w:pPr>
          </w:p>
          <w:p w:rsidR="00D63554" w:rsidRDefault="006203AA">
            <w:pPr>
              <w:ind w:left="1298" w:right="1300"/>
              <w:jc w:val="center"/>
              <w:rPr>
                <w:sz w:val="24"/>
                <w:szCs w:val="24"/>
              </w:rPr>
            </w:pPr>
            <w:r>
              <w:rPr>
                <w:sz w:val="24"/>
                <w:szCs w:val="24"/>
              </w:rPr>
              <w:t>2</w:t>
            </w:r>
          </w:p>
          <w:p w:rsidR="00D63554" w:rsidRDefault="00D63554">
            <w:pPr>
              <w:spacing w:before="9" w:line="120" w:lineRule="exact"/>
              <w:ind w:right="1300"/>
              <w:rPr>
                <w:sz w:val="13"/>
                <w:szCs w:val="13"/>
              </w:rPr>
            </w:pPr>
          </w:p>
          <w:p w:rsidR="00D63554" w:rsidRDefault="006203AA">
            <w:pPr>
              <w:ind w:left="1298" w:right="1300"/>
              <w:jc w:val="center"/>
              <w:rPr>
                <w:sz w:val="24"/>
                <w:szCs w:val="24"/>
              </w:rPr>
            </w:pPr>
            <w:r>
              <w:rPr>
                <w:sz w:val="24"/>
                <w:szCs w:val="24"/>
              </w:rPr>
              <w:t>3</w:t>
            </w:r>
          </w:p>
          <w:p w:rsidR="00D63554" w:rsidRDefault="00D63554">
            <w:pPr>
              <w:spacing w:before="10" w:line="140" w:lineRule="exact"/>
              <w:ind w:right="1300"/>
              <w:rPr>
                <w:sz w:val="14"/>
                <w:szCs w:val="14"/>
              </w:rPr>
            </w:pPr>
          </w:p>
          <w:p w:rsidR="00D63554" w:rsidRDefault="00D63554">
            <w:pPr>
              <w:spacing w:line="200" w:lineRule="exact"/>
              <w:ind w:right="1300"/>
            </w:pPr>
          </w:p>
          <w:p w:rsidR="00D63554" w:rsidRDefault="00D63554">
            <w:pPr>
              <w:spacing w:line="200" w:lineRule="exact"/>
              <w:ind w:right="1300"/>
            </w:pPr>
          </w:p>
          <w:p w:rsidR="00D63554" w:rsidRDefault="00AA1FF4">
            <w:pPr>
              <w:ind w:left="1298" w:right="1300"/>
              <w:jc w:val="center"/>
              <w:rPr>
                <w:sz w:val="24"/>
                <w:szCs w:val="24"/>
              </w:rPr>
            </w:pPr>
            <w:r>
              <w:rPr>
                <w:sz w:val="24"/>
                <w:szCs w:val="24"/>
              </w:rPr>
              <w:t>5</w:t>
            </w:r>
          </w:p>
          <w:p w:rsidR="00D63554" w:rsidRDefault="00D63554">
            <w:pPr>
              <w:spacing w:before="2" w:line="140" w:lineRule="exact"/>
              <w:ind w:right="1300"/>
              <w:rPr>
                <w:sz w:val="15"/>
                <w:szCs w:val="15"/>
              </w:rPr>
            </w:pPr>
          </w:p>
          <w:p w:rsidR="00D63554" w:rsidRDefault="00D63554">
            <w:pPr>
              <w:spacing w:line="200" w:lineRule="exact"/>
              <w:ind w:right="1300"/>
            </w:pPr>
          </w:p>
          <w:p w:rsidR="00D63554" w:rsidRDefault="00D63554">
            <w:pPr>
              <w:spacing w:line="200" w:lineRule="exact"/>
              <w:ind w:right="1300"/>
            </w:pPr>
          </w:p>
          <w:p w:rsidR="00D63554" w:rsidRDefault="00AA1FF4">
            <w:pPr>
              <w:ind w:left="1298" w:right="1300"/>
              <w:jc w:val="center"/>
              <w:rPr>
                <w:sz w:val="24"/>
                <w:szCs w:val="24"/>
              </w:rPr>
            </w:pPr>
            <w:r>
              <w:rPr>
                <w:sz w:val="24"/>
                <w:szCs w:val="24"/>
              </w:rPr>
              <w:t>6</w:t>
            </w:r>
          </w:p>
          <w:p w:rsidR="00D63554" w:rsidRDefault="00D63554">
            <w:pPr>
              <w:spacing w:before="10" w:line="120" w:lineRule="exact"/>
              <w:ind w:right="1300"/>
              <w:rPr>
                <w:sz w:val="13"/>
                <w:szCs w:val="13"/>
              </w:rPr>
            </w:pPr>
          </w:p>
          <w:p w:rsidR="00D63554" w:rsidRDefault="00AA1FF4">
            <w:pPr>
              <w:ind w:left="1298" w:right="1300"/>
              <w:jc w:val="center"/>
              <w:rPr>
                <w:sz w:val="24"/>
                <w:szCs w:val="24"/>
              </w:rPr>
            </w:pPr>
            <w:r>
              <w:rPr>
                <w:sz w:val="24"/>
                <w:szCs w:val="24"/>
              </w:rPr>
              <w:t>6</w:t>
            </w:r>
          </w:p>
          <w:p w:rsidR="00D63554" w:rsidRDefault="00D63554">
            <w:pPr>
              <w:spacing w:before="7" w:line="120" w:lineRule="exact"/>
              <w:ind w:right="1300"/>
              <w:rPr>
                <w:sz w:val="13"/>
                <w:szCs w:val="13"/>
              </w:rPr>
            </w:pPr>
          </w:p>
          <w:p w:rsidR="00D63554" w:rsidRDefault="00AA1FF4">
            <w:pPr>
              <w:ind w:left="1298" w:right="1300"/>
              <w:jc w:val="center"/>
              <w:rPr>
                <w:sz w:val="24"/>
                <w:szCs w:val="24"/>
              </w:rPr>
            </w:pPr>
            <w:r>
              <w:rPr>
                <w:sz w:val="24"/>
                <w:szCs w:val="24"/>
              </w:rPr>
              <w:t>6</w:t>
            </w:r>
          </w:p>
          <w:p w:rsidR="00D63554" w:rsidRDefault="00D63554">
            <w:pPr>
              <w:spacing w:before="9" w:line="120" w:lineRule="exact"/>
              <w:ind w:right="1300"/>
              <w:rPr>
                <w:sz w:val="13"/>
                <w:szCs w:val="13"/>
              </w:rPr>
            </w:pPr>
          </w:p>
          <w:p w:rsidR="00D63554" w:rsidRDefault="00AA1FF4">
            <w:pPr>
              <w:ind w:left="1298" w:right="1300"/>
              <w:jc w:val="center"/>
              <w:rPr>
                <w:sz w:val="24"/>
                <w:szCs w:val="24"/>
              </w:rPr>
            </w:pPr>
            <w:r>
              <w:rPr>
                <w:sz w:val="24"/>
                <w:szCs w:val="24"/>
              </w:rPr>
              <w:t>6</w:t>
            </w:r>
          </w:p>
          <w:p w:rsidR="00D63554" w:rsidRDefault="00D63554">
            <w:pPr>
              <w:spacing w:before="2" w:line="140" w:lineRule="exact"/>
              <w:ind w:right="1300"/>
              <w:rPr>
                <w:sz w:val="15"/>
                <w:szCs w:val="15"/>
              </w:rPr>
            </w:pPr>
          </w:p>
          <w:p w:rsidR="00D63554" w:rsidRDefault="00D63554">
            <w:pPr>
              <w:spacing w:line="200" w:lineRule="exact"/>
              <w:ind w:right="1300"/>
            </w:pPr>
          </w:p>
          <w:p w:rsidR="00D63554" w:rsidRDefault="00D63554">
            <w:pPr>
              <w:spacing w:line="200" w:lineRule="exact"/>
              <w:ind w:right="1300"/>
            </w:pPr>
          </w:p>
          <w:p w:rsidR="00D63554" w:rsidRDefault="00D63554">
            <w:pPr>
              <w:ind w:left="1298" w:right="1300"/>
              <w:jc w:val="center"/>
              <w:rPr>
                <w:sz w:val="24"/>
                <w:szCs w:val="24"/>
              </w:rPr>
            </w:pPr>
          </w:p>
          <w:p w:rsidR="00D63554" w:rsidRDefault="00D63554">
            <w:pPr>
              <w:spacing w:before="7" w:line="120" w:lineRule="exact"/>
              <w:ind w:right="1300"/>
              <w:rPr>
                <w:sz w:val="13"/>
                <w:szCs w:val="13"/>
              </w:rPr>
            </w:pPr>
          </w:p>
          <w:p w:rsidR="00D63554" w:rsidRDefault="00D41B02">
            <w:pPr>
              <w:ind w:right="1300"/>
              <w:jc w:val="center"/>
            </w:pPr>
            <w:r>
              <w:rPr>
                <w:sz w:val="24"/>
                <w:szCs w:val="24"/>
              </w:rPr>
              <w:t xml:space="preserve">                     </w:t>
            </w:r>
            <w:r w:rsidR="00AA1FF4">
              <w:rPr>
                <w:sz w:val="24"/>
                <w:szCs w:val="24"/>
              </w:rPr>
              <w:t>8</w:t>
            </w:r>
          </w:p>
          <w:p w:rsidR="00D63554" w:rsidRDefault="00D63554">
            <w:pPr>
              <w:spacing w:before="9" w:line="120" w:lineRule="exact"/>
              <w:ind w:right="1300"/>
              <w:rPr>
                <w:sz w:val="13"/>
                <w:szCs w:val="13"/>
              </w:rPr>
            </w:pPr>
          </w:p>
          <w:p w:rsidR="00D63554" w:rsidRDefault="00AA1FF4">
            <w:pPr>
              <w:ind w:left="1238" w:right="1300"/>
              <w:jc w:val="center"/>
            </w:pPr>
            <w:r>
              <w:rPr>
                <w:sz w:val="24"/>
                <w:szCs w:val="24"/>
              </w:rPr>
              <w:t>10</w:t>
            </w:r>
          </w:p>
          <w:p w:rsidR="00D63554" w:rsidRDefault="00D63554">
            <w:pPr>
              <w:spacing w:before="7" w:line="120" w:lineRule="exact"/>
              <w:ind w:right="1300"/>
              <w:rPr>
                <w:sz w:val="13"/>
                <w:szCs w:val="13"/>
              </w:rPr>
            </w:pPr>
          </w:p>
          <w:p w:rsidR="00D63554" w:rsidRDefault="00D63554">
            <w:pPr>
              <w:ind w:left="1238" w:right="1300"/>
              <w:jc w:val="center"/>
              <w:rPr>
                <w:sz w:val="24"/>
                <w:szCs w:val="24"/>
              </w:rPr>
            </w:pPr>
          </w:p>
          <w:p w:rsidR="00D63554" w:rsidRDefault="00AA1FF4">
            <w:pPr>
              <w:ind w:left="1238" w:right="1300"/>
              <w:jc w:val="center"/>
            </w:pPr>
            <w:r>
              <w:t>12</w:t>
            </w:r>
          </w:p>
          <w:p w:rsidR="00D63554" w:rsidRDefault="00D63554">
            <w:pPr>
              <w:spacing w:before="10" w:line="120" w:lineRule="exact"/>
              <w:ind w:right="1300"/>
              <w:rPr>
                <w:sz w:val="13"/>
                <w:szCs w:val="13"/>
              </w:rPr>
            </w:pPr>
          </w:p>
          <w:p w:rsidR="00D63554" w:rsidRDefault="00D63554">
            <w:pPr>
              <w:ind w:left="1238" w:right="1300"/>
              <w:rPr>
                <w:sz w:val="24"/>
                <w:szCs w:val="24"/>
              </w:rPr>
            </w:pPr>
          </w:p>
          <w:p w:rsidR="00D63554" w:rsidRDefault="00D63554">
            <w:pPr>
              <w:spacing w:before="7" w:line="120" w:lineRule="exact"/>
              <w:ind w:right="1300"/>
              <w:rPr>
                <w:sz w:val="13"/>
                <w:szCs w:val="13"/>
              </w:rPr>
            </w:pPr>
          </w:p>
          <w:p w:rsidR="00D63554" w:rsidRDefault="00AA1FF4">
            <w:pPr>
              <w:ind w:left="1238" w:right="1300"/>
              <w:jc w:val="center"/>
              <w:rPr>
                <w:sz w:val="24"/>
                <w:szCs w:val="24"/>
              </w:rPr>
            </w:pPr>
            <w:r>
              <w:rPr>
                <w:sz w:val="24"/>
                <w:szCs w:val="24"/>
              </w:rPr>
              <w:t>14</w:t>
            </w:r>
          </w:p>
          <w:p w:rsidR="00D63554" w:rsidRDefault="00D63554">
            <w:pPr>
              <w:spacing w:before="2" w:line="140" w:lineRule="exact"/>
              <w:ind w:right="1300"/>
              <w:rPr>
                <w:sz w:val="15"/>
                <w:szCs w:val="15"/>
              </w:rPr>
            </w:pPr>
          </w:p>
          <w:p w:rsidR="00D63554" w:rsidRDefault="00D63554">
            <w:pPr>
              <w:spacing w:line="200" w:lineRule="exact"/>
              <w:ind w:right="1300"/>
            </w:pPr>
          </w:p>
          <w:p w:rsidR="00D63554" w:rsidRDefault="00D63554">
            <w:pPr>
              <w:spacing w:line="200" w:lineRule="exact"/>
              <w:ind w:right="1300"/>
            </w:pPr>
          </w:p>
          <w:p w:rsidR="00D63554" w:rsidRDefault="00D63554">
            <w:pPr>
              <w:ind w:right="1300"/>
              <w:rPr>
                <w:sz w:val="24"/>
                <w:szCs w:val="24"/>
              </w:rPr>
            </w:pPr>
          </w:p>
          <w:p w:rsidR="00D63554" w:rsidRDefault="00D63554">
            <w:pPr>
              <w:spacing w:before="9" w:line="120" w:lineRule="exact"/>
              <w:ind w:right="1300"/>
              <w:rPr>
                <w:sz w:val="13"/>
                <w:szCs w:val="13"/>
              </w:rPr>
            </w:pPr>
          </w:p>
          <w:p w:rsidR="00D63554" w:rsidRDefault="00D63554">
            <w:pPr>
              <w:ind w:left="1238" w:right="1300"/>
              <w:jc w:val="center"/>
              <w:rPr>
                <w:sz w:val="24"/>
                <w:szCs w:val="24"/>
              </w:rPr>
            </w:pPr>
          </w:p>
          <w:p w:rsidR="00D63554" w:rsidRDefault="00D63554">
            <w:pPr>
              <w:ind w:left="1238" w:right="1300"/>
              <w:rPr>
                <w:sz w:val="24"/>
                <w:szCs w:val="24"/>
              </w:rPr>
            </w:pPr>
          </w:p>
        </w:tc>
      </w:tr>
    </w:tbl>
    <w:p w:rsidR="00D63554" w:rsidRDefault="00D63554">
      <w:pPr>
        <w:sectPr w:rsidR="00D63554">
          <w:type w:val="continuous"/>
          <w:pgSz w:w="11920" w:h="16838"/>
          <w:pgMar w:top="1440" w:right="1440" w:bottom="1440" w:left="1440" w:header="720" w:footer="720" w:gutter="0"/>
          <w:cols w:space="720"/>
          <w:formProt w:val="0"/>
          <w:docGrid w:linePitch="312" w:charSpace="2047"/>
        </w:sectPr>
      </w:pPr>
    </w:p>
    <w:p w:rsidR="00D63554" w:rsidRDefault="00D63554">
      <w:pPr>
        <w:pStyle w:val="ListParagraph"/>
        <w:spacing w:before="59"/>
        <w:ind w:left="3240" w:right="3319" w:hanging="360"/>
        <w:rPr>
          <w:b/>
          <w:sz w:val="32"/>
          <w:szCs w:val="32"/>
        </w:rPr>
      </w:pPr>
    </w:p>
    <w:p w:rsidR="00D63554" w:rsidRDefault="00D63554">
      <w:pPr>
        <w:pStyle w:val="ListParagraph"/>
        <w:spacing w:before="59"/>
        <w:ind w:left="2880" w:right="3319"/>
        <w:rPr>
          <w:b/>
          <w:sz w:val="32"/>
          <w:szCs w:val="32"/>
        </w:rPr>
      </w:pPr>
    </w:p>
    <w:p w:rsidR="00D63554" w:rsidRDefault="00D63554">
      <w:pPr>
        <w:pStyle w:val="ListParagraph"/>
        <w:spacing w:before="59"/>
        <w:ind w:left="2880" w:right="3319"/>
        <w:rPr>
          <w:b/>
          <w:sz w:val="32"/>
          <w:szCs w:val="32"/>
        </w:rPr>
      </w:pPr>
    </w:p>
    <w:p w:rsidR="00D63554" w:rsidRDefault="00D63554">
      <w:pPr>
        <w:pStyle w:val="ListParagraph"/>
        <w:spacing w:before="59"/>
        <w:ind w:left="2880" w:right="3319"/>
        <w:rPr>
          <w:b/>
          <w:sz w:val="32"/>
          <w:szCs w:val="32"/>
        </w:rPr>
      </w:pPr>
    </w:p>
    <w:p w:rsidR="00D63554" w:rsidRDefault="00D63554">
      <w:pPr>
        <w:pStyle w:val="ListParagraph"/>
        <w:spacing w:before="59"/>
        <w:ind w:left="0" w:right="3319"/>
      </w:pPr>
    </w:p>
    <w:p w:rsidR="00D63554" w:rsidRDefault="006203AA" w:rsidP="00C217F2">
      <w:pPr>
        <w:pStyle w:val="ListParagraph"/>
        <w:numPr>
          <w:ilvl w:val="0"/>
          <w:numId w:val="6"/>
        </w:numPr>
        <w:spacing w:before="59"/>
      </w:pPr>
      <w:r>
        <w:rPr>
          <w:b/>
          <w:sz w:val="32"/>
          <w:szCs w:val="32"/>
        </w:rPr>
        <w:lastRenderedPageBreak/>
        <w:t>INTRODUCTION</w:t>
      </w:r>
    </w:p>
    <w:p w:rsidR="00D63554" w:rsidRDefault="00D63554">
      <w:pPr>
        <w:spacing w:before="59"/>
        <w:ind w:left="2880" w:right="3319"/>
        <w:rPr>
          <w:b/>
          <w:sz w:val="22"/>
          <w:szCs w:val="22"/>
        </w:rPr>
      </w:pPr>
    </w:p>
    <w:p w:rsidR="00D63554" w:rsidRPr="00C217F2" w:rsidRDefault="006203AA">
      <w:pPr>
        <w:spacing w:before="59" w:line="360" w:lineRule="auto"/>
        <w:ind w:right="82"/>
        <w:jc w:val="both"/>
        <w:rPr>
          <w:sz w:val="24"/>
          <w:szCs w:val="24"/>
        </w:rPr>
      </w:pPr>
      <w:r w:rsidRPr="00C217F2">
        <w:rPr>
          <w:sz w:val="24"/>
          <w:szCs w:val="24"/>
        </w:rPr>
        <w:t>In fine art</w:t>
      </w:r>
      <w:r w:rsidR="00C217F2" w:rsidRPr="00C217F2">
        <w:rPr>
          <w:sz w:val="24"/>
          <w:szCs w:val="24"/>
        </w:rPr>
        <w:t>s</w:t>
      </w:r>
      <w:r w:rsidRPr="00C217F2">
        <w:rPr>
          <w:sz w:val="24"/>
          <w:szCs w:val="24"/>
        </w:rPr>
        <w:t>, especially painting, humans have mastered the skill to create unique visual experiences through composing a complex interplay between the content and style of an image. Thus for the algorithmic basis of this process is unknown and there exists no artificial system with similar capabilities. However, in the  case of areas of visual perception such as object and face recognition near-human performance was recently demonstrated by a class of biologically inspired vision models called Deep Neural Network.</w:t>
      </w:r>
    </w:p>
    <w:p w:rsidR="00D63554" w:rsidRPr="00C217F2" w:rsidRDefault="00C217F2" w:rsidP="00C217F2">
      <w:pPr>
        <w:tabs>
          <w:tab w:val="left" w:pos="6105"/>
        </w:tabs>
        <w:spacing w:before="59" w:line="360" w:lineRule="auto"/>
        <w:ind w:right="82"/>
        <w:jc w:val="both"/>
        <w:rPr>
          <w:sz w:val="24"/>
          <w:szCs w:val="24"/>
        </w:rPr>
      </w:pPr>
      <w:r w:rsidRPr="00C217F2">
        <w:rPr>
          <w:sz w:val="24"/>
          <w:szCs w:val="24"/>
        </w:rPr>
        <w:tab/>
      </w:r>
    </w:p>
    <w:p w:rsidR="00D63554" w:rsidRPr="00C217F2" w:rsidRDefault="006203AA">
      <w:pPr>
        <w:spacing w:before="59" w:line="360" w:lineRule="auto"/>
        <w:ind w:right="82"/>
        <w:jc w:val="both"/>
        <w:rPr>
          <w:sz w:val="24"/>
          <w:szCs w:val="24"/>
        </w:rPr>
      </w:pPr>
      <w:r w:rsidRPr="00C217F2">
        <w:rPr>
          <w:rFonts w:eastAsia="Arial"/>
          <w:sz w:val="24"/>
          <w:szCs w:val="24"/>
        </w:rPr>
        <w:t>Here we introduce an artificial system based on a Deep Neural Network that creates artistic images of high perceptual quality. The system uses neural representations to separate and recombine content and style of arbitrary images, providing a neural algorithm for the creation of artistic images. Moreover, in light of the striking similarities between performance optimised artificial neural networks and biological vision, our work offers a path forward to an algorithmic under-standing of how humans create and perceive artistic forgery.</w:t>
      </w:r>
    </w:p>
    <w:p w:rsidR="00D63554" w:rsidRPr="00C217F2" w:rsidRDefault="00D63554">
      <w:pPr>
        <w:spacing w:before="59" w:line="360" w:lineRule="auto"/>
        <w:ind w:right="82"/>
        <w:jc w:val="both"/>
        <w:rPr>
          <w:sz w:val="24"/>
          <w:szCs w:val="24"/>
        </w:rPr>
      </w:pPr>
    </w:p>
    <w:p w:rsidR="00D63554" w:rsidRPr="00C217F2" w:rsidRDefault="00D63554">
      <w:pPr>
        <w:spacing w:before="59" w:line="360" w:lineRule="auto"/>
        <w:ind w:right="82"/>
        <w:jc w:val="both"/>
        <w:rPr>
          <w:sz w:val="24"/>
          <w:szCs w:val="24"/>
        </w:rPr>
      </w:pPr>
    </w:p>
    <w:p w:rsidR="00D63554" w:rsidRPr="00C217F2" w:rsidRDefault="00D63554">
      <w:pPr>
        <w:spacing w:before="59" w:line="360" w:lineRule="auto"/>
        <w:ind w:right="82"/>
        <w:jc w:val="both"/>
        <w:rPr>
          <w:sz w:val="24"/>
          <w:szCs w:val="24"/>
        </w:rPr>
      </w:pPr>
    </w:p>
    <w:p w:rsidR="00D63554" w:rsidRPr="00C217F2" w:rsidRDefault="00D63554">
      <w:pPr>
        <w:spacing w:before="59" w:line="360" w:lineRule="auto"/>
        <w:ind w:right="82"/>
        <w:jc w:val="both"/>
        <w:rPr>
          <w:sz w:val="24"/>
          <w:szCs w:val="24"/>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D63554">
      <w:pPr>
        <w:rPr>
          <w:sz w:val="22"/>
          <w:szCs w:val="22"/>
        </w:rPr>
      </w:pPr>
    </w:p>
    <w:p w:rsidR="00D63554" w:rsidRDefault="00C217F2">
      <w:r>
        <w:rPr>
          <w:sz w:val="22"/>
          <w:szCs w:val="22"/>
        </w:rPr>
        <w:t xml:space="preserve">                                                                              </w:t>
      </w:r>
      <w:r w:rsidR="006203AA">
        <w:rPr>
          <w:sz w:val="22"/>
          <w:szCs w:val="22"/>
        </w:rPr>
        <w:t>1</w:t>
      </w:r>
    </w:p>
    <w:p w:rsidR="00D63554" w:rsidRDefault="00C217F2">
      <w:r>
        <w:rPr>
          <w:sz w:val="22"/>
          <w:szCs w:val="22"/>
        </w:rPr>
        <w:lastRenderedPageBreak/>
        <w:t xml:space="preserve">                                                   </w:t>
      </w:r>
      <w:r w:rsidR="006203AA">
        <w:rPr>
          <w:b/>
          <w:sz w:val="32"/>
          <w:szCs w:val="32"/>
        </w:rPr>
        <w:t>2. PROBLEM ANALYSIS</w:t>
      </w:r>
    </w:p>
    <w:p w:rsidR="00D63554" w:rsidRDefault="00D63554">
      <w:pPr>
        <w:spacing w:before="59" w:line="360" w:lineRule="auto"/>
        <w:ind w:left="1440" w:right="82" w:firstLine="720"/>
        <w:jc w:val="both"/>
        <w:rPr>
          <w:b/>
          <w:sz w:val="22"/>
          <w:szCs w:val="22"/>
        </w:rPr>
      </w:pPr>
    </w:p>
    <w:p w:rsidR="00D63554" w:rsidRPr="00C217F2" w:rsidRDefault="006203AA">
      <w:pPr>
        <w:spacing w:before="59" w:line="360" w:lineRule="auto"/>
        <w:ind w:right="82"/>
        <w:jc w:val="both"/>
        <w:rPr>
          <w:b/>
          <w:sz w:val="24"/>
          <w:szCs w:val="24"/>
        </w:rPr>
      </w:pPr>
      <w:r w:rsidRPr="00C217F2">
        <w:rPr>
          <w:b/>
          <w:sz w:val="24"/>
          <w:szCs w:val="24"/>
        </w:rPr>
        <w:t>2.1 PROBLEM STATEMENT</w:t>
      </w:r>
    </w:p>
    <w:p w:rsidR="00D63554" w:rsidRPr="00C217F2" w:rsidRDefault="006203AA">
      <w:pPr>
        <w:spacing w:before="59" w:line="360" w:lineRule="auto"/>
        <w:ind w:right="82"/>
        <w:jc w:val="both"/>
        <w:rPr>
          <w:sz w:val="24"/>
          <w:szCs w:val="24"/>
          <w:lang w:val="en-IN"/>
        </w:rPr>
      </w:pPr>
      <w:r w:rsidRPr="00C217F2">
        <w:rPr>
          <w:sz w:val="24"/>
          <w:szCs w:val="24"/>
          <w:lang w:val="en-IN"/>
        </w:rPr>
        <w:t xml:space="preserve">To examine pairs of painting and avoid forgery by determining if they are from the same artist by passing unique data sets of art as input. Consider the movement of brushstrokes to the use of light and dark to identify and compare a painter’s unique style. </w:t>
      </w:r>
    </w:p>
    <w:p w:rsidR="00D63554" w:rsidRPr="00C217F2" w:rsidRDefault="00D63554">
      <w:pPr>
        <w:spacing w:before="59" w:line="360" w:lineRule="auto"/>
        <w:ind w:right="82"/>
        <w:jc w:val="both"/>
        <w:rPr>
          <w:sz w:val="24"/>
          <w:szCs w:val="24"/>
          <w:lang w:val="en-IN"/>
        </w:rPr>
      </w:pPr>
    </w:p>
    <w:p w:rsidR="00D63554" w:rsidRPr="00C217F2" w:rsidRDefault="006203AA">
      <w:pPr>
        <w:spacing w:before="59" w:line="360" w:lineRule="auto"/>
        <w:ind w:right="82"/>
        <w:jc w:val="both"/>
        <w:rPr>
          <w:b/>
          <w:sz w:val="24"/>
          <w:szCs w:val="24"/>
          <w:lang w:val="en-IN"/>
        </w:rPr>
      </w:pPr>
      <w:r w:rsidRPr="00C217F2">
        <w:rPr>
          <w:b/>
          <w:sz w:val="24"/>
          <w:szCs w:val="24"/>
          <w:lang w:val="en-IN"/>
        </w:rPr>
        <w:t>2.2 PROBLEM DESCRIPTION</w:t>
      </w:r>
    </w:p>
    <w:p w:rsidR="00D63554" w:rsidRPr="00C217F2" w:rsidRDefault="006203AA">
      <w:pPr>
        <w:spacing w:before="59" w:line="360" w:lineRule="auto"/>
        <w:ind w:right="82"/>
        <w:rPr>
          <w:sz w:val="24"/>
          <w:szCs w:val="24"/>
          <w:lang w:val="en-IN"/>
        </w:rPr>
      </w:pPr>
      <w:r w:rsidRPr="00C217F2">
        <w:rPr>
          <w:sz w:val="24"/>
          <w:szCs w:val="24"/>
          <w:lang w:val="en-IN"/>
        </w:rPr>
        <w:t>To identify an authentic work of art from forgery by using deep neural networks , computer vision skills that engage with a unique dataset of art.</w:t>
      </w:r>
      <w:r w:rsidR="00AA1FF4">
        <w:rPr>
          <w:sz w:val="24"/>
          <w:szCs w:val="24"/>
          <w:lang w:val="en-IN"/>
        </w:rPr>
        <w:t xml:space="preserve"> </w:t>
      </w:r>
      <w:r w:rsidRPr="00C217F2">
        <w:rPr>
          <w:sz w:val="24"/>
          <w:szCs w:val="24"/>
          <w:lang w:val="en-IN"/>
        </w:rPr>
        <w:t>We create an algorithmic understanding of how humans create and perceive artistic forgery.</w:t>
      </w:r>
    </w:p>
    <w:p w:rsidR="00D63554" w:rsidRPr="00C217F2" w:rsidRDefault="00D63554">
      <w:pPr>
        <w:spacing w:before="59" w:line="360" w:lineRule="auto"/>
        <w:ind w:right="82"/>
        <w:rPr>
          <w:sz w:val="24"/>
          <w:szCs w:val="24"/>
          <w:lang w:val="en-IN"/>
        </w:rPr>
      </w:pPr>
    </w:p>
    <w:p w:rsidR="00D63554" w:rsidRPr="00C217F2" w:rsidRDefault="006203AA">
      <w:pPr>
        <w:spacing w:before="59" w:line="360" w:lineRule="auto"/>
        <w:ind w:right="82"/>
        <w:jc w:val="both"/>
        <w:rPr>
          <w:sz w:val="24"/>
          <w:szCs w:val="24"/>
          <w:lang w:val="en-IN"/>
        </w:rPr>
      </w:pPr>
      <w:r w:rsidRPr="00C217F2">
        <w:rPr>
          <w:sz w:val="24"/>
          <w:szCs w:val="24"/>
          <w:lang w:val="en-IN"/>
        </w:rPr>
        <w:t> </w:t>
      </w:r>
      <w:r w:rsidRPr="00C217F2">
        <w:rPr>
          <w:sz w:val="24"/>
          <w:szCs w:val="24"/>
        </w:rPr>
        <w:t xml:space="preserve">Morellian analysis is based on the creation and mapping of formulae describing repeated stylistic details in the artwork and reflecting the particular approach of the artist. </w:t>
      </w:r>
      <w:r w:rsidRPr="00C217F2">
        <w:rPr>
          <w:sz w:val="24"/>
          <w:szCs w:val="24"/>
          <w:lang w:val="en-IN"/>
        </w:rPr>
        <w:t>This form of authentication relies on the keen eyes of art historians who use their knowledge of the uniqueness and the progression of the artist’s style to conclude whether a piece of art is authentic or not.</w:t>
      </w:r>
      <w:r w:rsidRPr="00C217F2">
        <w:rPr>
          <w:rFonts w:eastAsiaTheme="majorEastAsia"/>
          <w:color w:val="000000" w:themeColor="text1"/>
          <w:sz w:val="24"/>
          <w:szCs w:val="24"/>
          <w:lang w:val="en-IN" w:eastAsia="en-IN"/>
        </w:rPr>
        <w:t xml:space="preserve">Technical analysis </w:t>
      </w:r>
      <w:r w:rsidRPr="00C217F2">
        <w:rPr>
          <w:sz w:val="24"/>
          <w:szCs w:val="24"/>
        </w:rPr>
        <w:t xml:space="preserve">utilizes equipment such as microscopes to view the oxidized cracks of oil paintings, or the extra layers on ancient glasses. </w:t>
      </w:r>
      <w:r w:rsidRPr="00C217F2">
        <w:rPr>
          <w:sz w:val="24"/>
          <w:szCs w:val="24"/>
          <w:lang w:val="en-IN"/>
        </w:rPr>
        <w:t>This technique is used to see if there are parts of the artwork that have been artificially induced.Since there are no standard methods to find image forgery we use convolutional neural networks to process visual images.</w:t>
      </w:r>
    </w:p>
    <w:p w:rsidR="00D63554" w:rsidRPr="00C217F2" w:rsidRDefault="00D63554">
      <w:pPr>
        <w:spacing w:before="59" w:line="360" w:lineRule="auto"/>
        <w:ind w:right="82"/>
        <w:jc w:val="both"/>
        <w:rPr>
          <w:sz w:val="24"/>
          <w:szCs w:val="24"/>
          <w:lang w:val="en-IN"/>
        </w:rPr>
      </w:pPr>
    </w:p>
    <w:p w:rsidR="00D63554" w:rsidRPr="00C217F2" w:rsidRDefault="006203AA">
      <w:pPr>
        <w:spacing w:before="59" w:line="360" w:lineRule="auto"/>
        <w:ind w:right="82"/>
        <w:jc w:val="both"/>
        <w:rPr>
          <w:b/>
          <w:sz w:val="24"/>
          <w:szCs w:val="24"/>
          <w:lang w:val="en-IN"/>
        </w:rPr>
      </w:pPr>
      <w:r w:rsidRPr="00C217F2">
        <w:rPr>
          <w:b/>
          <w:sz w:val="24"/>
          <w:szCs w:val="24"/>
          <w:lang w:val="en-IN"/>
        </w:rPr>
        <w:t>2.3 FEATURES OF THE PROJECT</w:t>
      </w:r>
    </w:p>
    <w:p w:rsidR="00D63554" w:rsidRPr="00C217F2" w:rsidRDefault="00D63554">
      <w:pPr>
        <w:spacing w:before="59" w:line="360" w:lineRule="auto"/>
        <w:ind w:right="82"/>
        <w:jc w:val="both"/>
        <w:rPr>
          <w:b/>
          <w:sz w:val="24"/>
          <w:szCs w:val="24"/>
          <w:lang w:val="en-IN"/>
        </w:rPr>
      </w:pPr>
    </w:p>
    <w:p w:rsidR="00D63554" w:rsidRPr="00C217F2" w:rsidRDefault="006203AA">
      <w:pPr>
        <w:spacing w:before="59" w:line="360" w:lineRule="auto"/>
        <w:ind w:right="82"/>
        <w:jc w:val="both"/>
        <w:rPr>
          <w:b/>
          <w:sz w:val="24"/>
          <w:szCs w:val="24"/>
          <w:lang w:val="en-IN"/>
        </w:rPr>
      </w:pPr>
      <w:r w:rsidRPr="00C217F2">
        <w:rPr>
          <w:b/>
          <w:sz w:val="24"/>
          <w:szCs w:val="24"/>
          <w:lang w:val="en-IN"/>
        </w:rPr>
        <w:t>2.3.1 Objectives of the Project</w:t>
      </w:r>
    </w:p>
    <w:p w:rsidR="00D63554" w:rsidRPr="00C217F2" w:rsidRDefault="00D63554">
      <w:pPr>
        <w:spacing w:before="59" w:line="360" w:lineRule="auto"/>
        <w:ind w:right="82"/>
        <w:jc w:val="both"/>
        <w:rPr>
          <w:b/>
          <w:sz w:val="24"/>
          <w:szCs w:val="24"/>
          <w:lang w:val="en-IN"/>
        </w:rPr>
      </w:pPr>
    </w:p>
    <w:p w:rsidR="00D63554" w:rsidRPr="00C217F2" w:rsidRDefault="006203AA">
      <w:pPr>
        <w:pStyle w:val="ListParagraph"/>
        <w:numPr>
          <w:ilvl w:val="0"/>
          <w:numId w:val="2"/>
        </w:numPr>
        <w:spacing w:before="59" w:line="360" w:lineRule="auto"/>
        <w:ind w:right="82"/>
        <w:jc w:val="both"/>
      </w:pPr>
      <w:r w:rsidRPr="00C217F2">
        <w:t>To identify an authentic work of art from forgery by using deep neural networks , computer vision skills that engage with a unique dataset of art.</w:t>
      </w:r>
    </w:p>
    <w:p w:rsidR="00D63554" w:rsidRPr="00C217F2" w:rsidRDefault="00D63554">
      <w:pPr>
        <w:pStyle w:val="ListParagraph"/>
        <w:spacing w:before="59" w:line="360" w:lineRule="auto"/>
        <w:ind w:right="82" w:hanging="360"/>
        <w:jc w:val="both"/>
      </w:pPr>
    </w:p>
    <w:p w:rsidR="00D63554" w:rsidRPr="00C217F2" w:rsidRDefault="006203AA">
      <w:pPr>
        <w:pStyle w:val="ListParagraph"/>
        <w:numPr>
          <w:ilvl w:val="0"/>
          <w:numId w:val="2"/>
        </w:numPr>
        <w:spacing w:before="59" w:line="360" w:lineRule="auto"/>
        <w:ind w:right="82"/>
        <w:jc w:val="both"/>
        <w:rPr>
          <w:b/>
        </w:rPr>
      </w:pPr>
      <w:r w:rsidRPr="00C217F2">
        <w:t>To create an algorithmic understanding of how humans create and perceive artistic forgery.</w:t>
      </w:r>
      <w:r w:rsidRPr="00C217F2">
        <w:rPr>
          <w:b/>
        </w:rPr>
        <w:t> </w:t>
      </w:r>
    </w:p>
    <w:p w:rsidR="00D63554" w:rsidRPr="00C217F2" w:rsidRDefault="00C217F2" w:rsidP="00C217F2">
      <w:pPr>
        <w:spacing w:before="59" w:line="360" w:lineRule="auto"/>
        <w:ind w:right="82"/>
        <w:jc w:val="both"/>
        <w:rPr>
          <w:b/>
          <w:sz w:val="22"/>
          <w:szCs w:val="22"/>
        </w:rPr>
      </w:pPr>
      <w:r>
        <w:rPr>
          <w:b/>
          <w:sz w:val="24"/>
          <w:szCs w:val="24"/>
          <w:lang w:val="en-IN" w:eastAsia="en-IN"/>
        </w:rPr>
        <w:t xml:space="preserve">                                                                         </w:t>
      </w:r>
      <w:r w:rsidR="006203AA" w:rsidRPr="00C217F2">
        <w:rPr>
          <w:sz w:val="22"/>
          <w:szCs w:val="22"/>
        </w:rPr>
        <w:t>2</w:t>
      </w:r>
    </w:p>
    <w:p w:rsidR="00D63554" w:rsidRPr="00C217F2" w:rsidRDefault="006203AA">
      <w:pPr>
        <w:spacing w:before="59" w:line="360" w:lineRule="auto"/>
        <w:ind w:right="82"/>
        <w:jc w:val="both"/>
        <w:rPr>
          <w:sz w:val="24"/>
          <w:szCs w:val="24"/>
        </w:rPr>
      </w:pPr>
      <w:r w:rsidRPr="00C217F2">
        <w:rPr>
          <w:b/>
          <w:sz w:val="24"/>
          <w:szCs w:val="24"/>
        </w:rPr>
        <w:lastRenderedPageBreak/>
        <w:t>2.3.2 Scope</w:t>
      </w:r>
    </w:p>
    <w:p w:rsidR="00D63554" w:rsidRPr="00C217F2" w:rsidRDefault="006203AA">
      <w:pPr>
        <w:spacing w:before="59" w:line="360" w:lineRule="auto"/>
        <w:ind w:left="720" w:right="82"/>
        <w:jc w:val="both"/>
        <w:rPr>
          <w:sz w:val="24"/>
          <w:szCs w:val="24"/>
        </w:rPr>
      </w:pPr>
      <w:r w:rsidRPr="00C217F2">
        <w:rPr>
          <w:sz w:val="24"/>
          <w:szCs w:val="24"/>
          <w:lang w:val="en-IN"/>
        </w:rPr>
        <w:t>Humans have mastered the skill to create visual experiences by composing the content and style of an image.</w:t>
      </w:r>
      <w:r w:rsidR="00C217F2">
        <w:rPr>
          <w:sz w:val="24"/>
          <w:szCs w:val="24"/>
          <w:lang w:val="en-IN"/>
        </w:rPr>
        <w:t xml:space="preserve"> </w:t>
      </w:r>
      <w:r w:rsidRPr="00C217F2">
        <w:rPr>
          <w:sz w:val="24"/>
          <w:szCs w:val="24"/>
          <w:lang w:val="en-IN"/>
        </w:rPr>
        <w:t>Thus the algorithmic basis of this process is unknown and there exists no artificial system with similar capabilities. Neural representations are used to separate and recombine style and content representations. We introduce an artificial system based on a deep neural network that detect forgery of  artistic images of high perceptual quality.</w:t>
      </w:r>
    </w:p>
    <w:p w:rsidR="00D63554" w:rsidRPr="00C217F2" w:rsidRDefault="00D63554">
      <w:pPr>
        <w:spacing w:before="59" w:line="360" w:lineRule="auto"/>
        <w:ind w:left="720" w:right="82"/>
        <w:jc w:val="both"/>
        <w:rPr>
          <w:sz w:val="24"/>
          <w:szCs w:val="24"/>
          <w:lang w:val="en-IN"/>
        </w:rPr>
      </w:pPr>
    </w:p>
    <w:p w:rsidR="00F70187" w:rsidRPr="00C217F2" w:rsidRDefault="00AA1FF4" w:rsidP="00F70187">
      <w:pPr>
        <w:spacing w:before="59" w:line="360" w:lineRule="auto"/>
        <w:ind w:right="82"/>
        <w:jc w:val="both"/>
        <w:rPr>
          <w:b/>
          <w:sz w:val="24"/>
          <w:szCs w:val="24"/>
          <w:lang w:val="en-IN"/>
        </w:rPr>
      </w:pPr>
      <w:r>
        <w:rPr>
          <w:b/>
          <w:sz w:val="24"/>
          <w:szCs w:val="24"/>
          <w:lang w:val="en-IN"/>
        </w:rPr>
        <w:t>2.3.3</w:t>
      </w:r>
      <w:r w:rsidR="00F70187" w:rsidRPr="00C217F2">
        <w:rPr>
          <w:b/>
          <w:sz w:val="24"/>
          <w:szCs w:val="24"/>
          <w:lang w:val="en-IN"/>
        </w:rPr>
        <w:t xml:space="preserve"> Requirements</w:t>
      </w:r>
    </w:p>
    <w:p w:rsidR="00F70187" w:rsidRPr="00C217F2" w:rsidRDefault="00AA1FF4" w:rsidP="00F70187">
      <w:pPr>
        <w:spacing w:before="59" w:line="360" w:lineRule="auto"/>
        <w:ind w:right="82"/>
        <w:jc w:val="both"/>
        <w:rPr>
          <w:b/>
          <w:sz w:val="24"/>
          <w:szCs w:val="24"/>
          <w:lang w:val="en-IN"/>
        </w:rPr>
      </w:pPr>
      <w:r>
        <w:rPr>
          <w:b/>
          <w:sz w:val="24"/>
          <w:szCs w:val="24"/>
          <w:lang w:val="en-IN"/>
        </w:rPr>
        <w:t>2.3.3</w:t>
      </w:r>
      <w:r w:rsidR="00F70187" w:rsidRPr="00C217F2">
        <w:rPr>
          <w:b/>
          <w:sz w:val="24"/>
          <w:szCs w:val="24"/>
          <w:lang w:val="en-IN"/>
        </w:rPr>
        <w:t>.1 Functional Requirements</w:t>
      </w:r>
    </w:p>
    <w:p w:rsidR="00F70187" w:rsidRPr="00C217F2" w:rsidRDefault="00F70187" w:rsidP="00F70187">
      <w:pPr>
        <w:spacing w:before="59" w:line="360" w:lineRule="auto"/>
        <w:ind w:right="82"/>
        <w:jc w:val="both"/>
        <w:rPr>
          <w:b/>
          <w:sz w:val="24"/>
          <w:szCs w:val="24"/>
          <w:lang w:val="en-IN"/>
        </w:rPr>
      </w:pPr>
      <w:r w:rsidRPr="00C217F2">
        <w:rPr>
          <w:b/>
          <w:sz w:val="24"/>
          <w:szCs w:val="24"/>
          <w:lang w:val="en-IN"/>
        </w:rPr>
        <w:t xml:space="preserve"> </w:t>
      </w:r>
      <w:r w:rsidR="00C217F2">
        <w:rPr>
          <w:b/>
          <w:sz w:val="24"/>
          <w:szCs w:val="24"/>
          <w:lang w:val="en-IN"/>
        </w:rPr>
        <w:t xml:space="preserve">         </w:t>
      </w:r>
      <w:r w:rsidRPr="00C217F2">
        <w:rPr>
          <w:sz w:val="24"/>
          <w:szCs w:val="24"/>
          <w:lang w:val="en-IN"/>
        </w:rPr>
        <w:t xml:space="preserve">1. Unique dataset of images by different painters are given as training set. </w:t>
      </w:r>
    </w:p>
    <w:p w:rsidR="00F70187" w:rsidRPr="00C217F2" w:rsidRDefault="00C217F2" w:rsidP="00F70187">
      <w:pPr>
        <w:spacing w:before="59" w:line="360" w:lineRule="auto"/>
        <w:ind w:right="82"/>
        <w:jc w:val="both"/>
        <w:rPr>
          <w:sz w:val="24"/>
          <w:szCs w:val="24"/>
          <w:lang w:val="en-IN"/>
        </w:rPr>
      </w:pPr>
      <w:r>
        <w:rPr>
          <w:sz w:val="24"/>
          <w:szCs w:val="24"/>
          <w:lang w:val="en-IN"/>
        </w:rPr>
        <w:t xml:space="preserve">         </w:t>
      </w:r>
      <w:r w:rsidR="00F70187" w:rsidRPr="00C217F2">
        <w:rPr>
          <w:sz w:val="24"/>
          <w:szCs w:val="24"/>
          <w:lang w:val="en-IN"/>
        </w:rPr>
        <w:t xml:space="preserve"> 2. Convert datasets to predefined dimensions using t-SNE dimension reduction </w:t>
      </w:r>
      <w:r>
        <w:rPr>
          <w:sz w:val="24"/>
          <w:szCs w:val="24"/>
          <w:lang w:val="en-IN"/>
        </w:rPr>
        <w:t xml:space="preserve">  </w:t>
      </w:r>
      <w:r w:rsidR="00F70187" w:rsidRPr="00C217F2">
        <w:rPr>
          <w:sz w:val="24"/>
          <w:szCs w:val="24"/>
          <w:lang w:val="en-IN"/>
        </w:rPr>
        <w:t xml:space="preserve">technique </w:t>
      </w:r>
      <w:r>
        <w:rPr>
          <w:sz w:val="24"/>
          <w:szCs w:val="24"/>
          <w:lang w:val="en-IN"/>
        </w:rPr>
        <w:t xml:space="preserve">  and</w:t>
      </w:r>
      <w:r w:rsidR="00F70187" w:rsidRPr="00C217F2">
        <w:rPr>
          <w:sz w:val="24"/>
          <w:szCs w:val="24"/>
          <w:lang w:val="en-IN"/>
        </w:rPr>
        <w:t xml:space="preserve"> obtain content and style from datasets.</w:t>
      </w:r>
    </w:p>
    <w:p w:rsidR="00F70187" w:rsidRPr="00C217F2" w:rsidRDefault="00C217F2" w:rsidP="00F70187">
      <w:pPr>
        <w:spacing w:before="59" w:line="360" w:lineRule="auto"/>
        <w:ind w:right="82"/>
        <w:jc w:val="both"/>
        <w:rPr>
          <w:sz w:val="24"/>
          <w:szCs w:val="24"/>
          <w:lang w:val="en-IN"/>
        </w:rPr>
      </w:pPr>
      <w:r>
        <w:rPr>
          <w:sz w:val="24"/>
          <w:szCs w:val="24"/>
          <w:lang w:val="en-IN"/>
        </w:rPr>
        <w:t xml:space="preserve">          </w:t>
      </w:r>
      <w:r w:rsidR="00F70187" w:rsidRPr="00C217F2">
        <w:rPr>
          <w:sz w:val="24"/>
          <w:szCs w:val="24"/>
          <w:lang w:val="en-IN"/>
        </w:rPr>
        <w:t xml:space="preserve">3. Create predictive models using supervised and unsupervised learning to check if </w:t>
      </w:r>
      <w:r>
        <w:rPr>
          <w:sz w:val="24"/>
          <w:szCs w:val="24"/>
          <w:lang w:val="en-IN"/>
        </w:rPr>
        <w:t xml:space="preserve">  </w:t>
      </w:r>
      <w:r w:rsidR="00F70187" w:rsidRPr="00C217F2">
        <w:rPr>
          <w:sz w:val="24"/>
          <w:szCs w:val="24"/>
          <w:lang w:val="en-IN"/>
        </w:rPr>
        <w:t>style of images are same.</w:t>
      </w:r>
    </w:p>
    <w:p w:rsidR="00F70187" w:rsidRPr="00C217F2" w:rsidRDefault="00C217F2" w:rsidP="00F70187">
      <w:pPr>
        <w:spacing w:before="59" w:line="360" w:lineRule="auto"/>
        <w:ind w:right="82"/>
        <w:jc w:val="both"/>
        <w:rPr>
          <w:sz w:val="24"/>
          <w:szCs w:val="24"/>
          <w:lang w:val="en-IN"/>
        </w:rPr>
      </w:pPr>
      <w:r>
        <w:rPr>
          <w:sz w:val="24"/>
          <w:szCs w:val="24"/>
          <w:lang w:val="en-IN"/>
        </w:rPr>
        <w:t xml:space="preserve">         </w:t>
      </w:r>
      <w:r w:rsidR="00F70187" w:rsidRPr="00C217F2">
        <w:rPr>
          <w:sz w:val="24"/>
          <w:szCs w:val="24"/>
          <w:lang w:val="en-IN"/>
        </w:rPr>
        <w:t>4. Accept/Convert input given by user in a compatible format like JPEG/BMP.</w:t>
      </w:r>
    </w:p>
    <w:p w:rsidR="00F70187" w:rsidRPr="00C217F2" w:rsidRDefault="00C217F2" w:rsidP="00F70187">
      <w:pPr>
        <w:spacing w:before="59" w:line="360" w:lineRule="auto"/>
        <w:ind w:right="82"/>
        <w:jc w:val="both"/>
        <w:rPr>
          <w:b/>
          <w:sz w:val="24"/>
          <w:szCs w:val="24"/>
          <w:lang w:val="en-IN"/>
        </w:rPr>
      </w:pPr>
      <w:r>
        <w:rPr>
          <w:sz w:val="24"/>
          <w:szCs w:val="24"/>
          <w:lang w:val="en-IN"/>
        </w:rPr>
        <w:t xml:space="preserve">         </w:t>
      </w:r>
      <w:r w:rsidR="00F70187" w:rsidRPr="00C217F2">
        <w:rPr>
          <w:sz w:val="24"/>
          <w:szCs w:val="24"/>
          <w:lang w:val="en-IN"/>
        </w:rPr>
        <w:t>5. Predict if the style of both images are same and are done by the same painter.</w:t>
      </w:r>
    </w:p>
    <w:p w:rsidR="00F70187" w:rsidRPr="00C217F2" w:rsidRDefault="00C217F2" w:rsidP="00F70187">
      <w:pPr>
        <w:spacing w:before="59" w:line="360" w:lineRule="auto"/>
        <w:ind w:right="82"/>
        <w:jc w:val="both"/>
        <w:rPr>
          <w:b/>
          <w:sz w:val="24"/>
          <w:szCs w:val="24"/>
          <w:lang w:val="en-IN"/>
        </w:rPr>
      </w:pPr>
      <w:r>
        <w:rPr>
          <w:sz w:val="24"/>
          <w:szCs w:val="24"/>
          <w:lang w:val="en-IN"/>
        </w:rPr>
        <w:t xml:space="preserve">        </w:t>
      </w:r>
      <w:r w:rsidR="00F70187" w:rsidRPr="00C217F2">
        <w:rPr>
          <w:sz w:val="24"/>
          <w:szCs w:val="24"/>
          <w:lang w:val="en-IN"/>
        </w:rPr>
        <w:t>6. Input a pair of images.</w:t>
      </w:r>
    </w:p>
    <w:p w:rsidR="00F70187" w:rsidRPr="00C217F2" w:rsidRDefault="00C217F2" w:rsidP="00F70187">
      <w:pPr>
        <w:spacing w:before="59" w:line="360" w:lineRule="auto"/>
        <w:ind w:right="82"/>
        <w:jc w:val="both"/>
        <w:rPr>
          <w:b/>
          <w:sz w:val="24"/>
          <w:szCs w:val="24"/>
          <w:lang w:val="en-IN"/>
        </w:rPr>
      </w:pPr>
      <w:r>
        <w:rPr>
          <w:sz w:val="24"/>
          <w:szCs w:val="24"/>
          <w:lang w:val="en-IN"/>
        </w:rPr>
        <w:t xml:space="preserve">        </w:t>
      </w:r>
      <w:r w:rsidR="00F70187" w:rsidRPr="00C217F2">
        <w:rPr>
          <w:sz w:val="24"/>
          <w:szCs w:val="24"/>
          <w:lang w:val="en-IN"/>
        </w:rPr>
        <w:t>7. Identify whether painting is original or duplicate using a friendly UI</w:t>
      </w:r>
      <w:r>
        <w:rPr>
          <w:sz w:val="24"/>
          <w:szCs w:val="24"/>
          <w:lang w:val="en-IN"/>
        </w:rPr>
        <w:t>.</w:t>
      </w:r>
    </w:p>
    <w:p w:rsidR="00C217F2" w:rsidRDefault="00C217F2" w:rsidP="00F70187">
      <w:pPr>
        <w:spacing w:before="59" w:line="360" w:lineRule="auto"/>
        <w:ind w:right="82"/>
        <w:jc w:val="both"/>
        <w:rPr>
          <w:b/>
          <w:sz w:val="24"/>
          <w:szCs w:val="24"/>
          <w:lang w:val="en-IN"/>
        </w:rPr>
      </w:pPr>
    </w:p>
    <w:p w:rsidR="00F70187" w:rsidRPr="00C217F2" w:rsidRDefault="00AA1FF4" w:rsidP="00F70187">
      <w:pPr>
        <w:spacing w:before="59" w:line="360" w:lineRule="auto"/>
        <w:ind w:right="82"/>
        <w:jc w:val="both"/>
        <w:rPr>
          <w:b/>
          <w:sz w:val="24"/>
          <w:szCs w:val="24"/>
          <w:lang w:val="en-IN"/>
        </w:rPr>
      </w:pPr>
      <w:r>
        <w:rPr>
          <w:b/>
          <w:sz w:val="24"/>
          <w:szCs w:val="24"/>
          <w:lang w:val="en-IN"/>
        </w:rPr>
        <w:t>2.3.3</w:t>
      </w:r>
      <w:r w:rsidR="00F70187" w:rsidRPr="00C217F2">
        <w:rPr>
          <w:b/>
          <w:sz w:val="24"/>
          <w:szCs w:val="24"/>
          <w:lang w:val="en-IN"/>
        </w:rPr>
        <w:t>.2 Non-functional Requirements</w:t>
      </w:r>
    </w:p>
    <w:p w:rsidR="00F70187" w:rsidRPr="00C217F2" w:rsidRDefault="00C217F2" w:rsidP="00F70187">
      <w:pPr>
        <w:spacing w:before="59" w:line="360" w:lineRule="auto"/>
        <w:ind w:right="82"/>
        <w:jc w:val="both"/>
        <w:rPr>
          <w:sz w:val="24"/>
          <w:szCs w:val="24"/>
          <w:lang w:val="en-IN"/>
        </w:rPr>
      </w:pPr>
      <w:r>
        <w:rPr>
          <w:sz w:val="24"/>
          <w:szCs w:val="24"/>
          <w:lang w:val="en-IN"/>
        </w:rPr>
        <w:t xml:space="preserve">         </w:t>
      </w:r>
      <w:r w:rsidR="00F70187" w:rsidRPr="00C217F2">
        <w:rPr>
          <w:sz w:val="24"/>
          <w:szCs w:val="24"/>
          <w:lang w:val="en-IN"/>
        </w:rPr>
        <w:t>1. Performance: Should produce required ou</w:t>
      </w:r>
      <w:r>
        <w:rPr>
          <w:sz w:val="24"/>
          <w:szCs w:val="24"/>
          <w:lang w:val="en-IN"/>
        </w:rPr>
        <w:t>t</w:t>
      </w:r>
      <w:r w:rsidR="00F70187" w:rsidRPr="00C217F2">
        <w:rPr>
          <w:sz w:val="24"/>
          <w:szCs w:val="24"/>
          <w:lang w:val="en-IN"/>
        </w:rPr>
        <w:t>put with minimum latency.</w:t>
      </w:r>
    </w:p>
    <w:p w:rsidR="00F70187" w:rsidRPr="00C217F2" w:rsidRDefault="00F70187" w:rsidP="00F70187">
      <w:pPr>
        <w:spacing w:before="59" w:line="360" w:lineRule="auto"/>
        <w:ind w:right="82"/>
        <w:jc w:val="both"/>
        <w:rPr>
          <w:sz w:val="24"/>
          <w:szCs w:val="24"/>
          <w:lang w:val="en-IN"/>
        </w:rPr>
      </w:pPr>
      <w:r w:rsidRPr="00C217F2">
        <w:rPr>
          <w:sz w:val="24"/>
          <w:szCs w:val="24"/>
          <w:lang w:val="en-IN"/>
        </w:rPr>
        <w:t xml:space="preserve"> </w:t>
      </w:r>
      <w:r w:rsidR="00C217F2">
        <w:rPr>
          <w:sz w:val="24"/>
          <w:szCs w:val="24"/>
          <w:lang w:val="en-IN"/>
        </w:rPr>
        <w:t xml:space="preserve">        </w:t>
      </w:r>
      <w:r w:rsidRPr="00C217F2">
        <w:rPr>
          <w:sz w:val="24"/>
          <w:szCs w:val="24"/>
          <w:lang w:val="en-IN"/>
        </w:rPr>
        <w:t>2.</w:t>
      </w:r>
      <w:r w:rsidR="00C217F2">
        <w:rPr>
          <w:sz w:val="24"/>
          <w:szCs w:val="24"/>
          <w:lang w:val="en-IN"/>
        </w:rPr>
        <w:t xml:space="preserve"> </w:t>
      </w:r>
      <w:r w:rsidRPr="00C217F2">
        <w:rPr>
          <w:sz w:val="24"/>
          <w:szCs w:val="24"/>
          <w:lang w:val="en-IN"/>
        </w:rPr>
        <w:t xml:space="preserve">Power consumption: Power required for </w:t>
      </w:r>
      <w:r w:rsidR="00C217F2">
        <w:rPr>
          <w:sz w:val="24"/>
          <w:szCs w:val="24"/>
          <w:lang w:val="en-IN"/>
        </w:rPr>
        <w:t xml:space="preserve">the </w:t>
      </w:r>
      <w:r w:rsidRPr="00C217F2">
        <w:rPr>
          <w:sz w:val="24"/>
          <w:szCs w:val="24"/>
          <w:lang w:val="en-IN"/>
        </w:rPr>
        <w:t>computing system</w:t>
      </w:r>
      <w:r w:rsidR="00C217F2">
        <w:rPr>
          <w:sz w:val="24"/>
          <w:szCs w:val="24"/>
          <w:lang w:val="en-IN"/>
        </w:rPr>
        <w:t>.</w:t>
      </w:r>
    </w:p>
    <w:p w:rsidR="00F70187" w:rsidRPr="00C217F2" w:rsidRDefault="00F70187" w:rsidP="00F70187">
      <w:pPr>
        <w:spacing w:before="59" w:line="360" w:lineRule="auto"/>
        <w:ind w:right="82"/>
        <w:jc w:val="both"/>
        <w:rPr>
          <w:b/>
          <w:sz w:val="24"/>
          <w:szCs w:val="24"/>
          <w:lang w:val="en-IN"/>
        </w:rPr>
      </w:pPr>
    </w:p>
    <w:p w:rsidR="00D63554" w:rsidRPr="00C217F2" w:rsidRDefault="006203AA">
      <w:pPr>
        <w:spacing w:before="59" w:line="360" w:lineRule="auto"/>
        <w:ind w:right="82"/>
        <w:jc w:val="both"/>
        <w:rPr>
          <w:b/>
          <w:sz w:val="24"/>
          <w:szCs w:val="24"/>
          <w:lang w:val="en-IN"/>
        </w:rPr>
      </w:pPr>
      <w:r w:rsidRPr="00C217F2">
        <w:rPr>
          <w:b/>
          <w:sz w:val="24"/>
          <w:szCs w:val="24"/>
          <w:lang w:val="en-IN"/>
        </w:rPr>
        <w:t>2.4 PROBLEM SOLVING METHODOLOGIES</w:t>
      </w:r>
    </w:p>
    <w:p w:rsidR="00D63554" w:rsidRPr="00C217F2" w:rsidRDefault="006203AA">
      <w:pPr>
        <w:spacing w:before="59" w:line="360" w:lineRule="auto"/>
        <w:ind w:right="82"/>
        <w:rPr>
          <w:sz w:val="24"/>
          <w:szCs w:val="24"/>
        </w:rPr>
      </w:pPr>
      <w:r w:rsidRPr="00C217F2">
        <w:rPr>
          <w:sz w:val="24"/>
          <w:szCs w:val="24"/>
        </w:rPr>
        <w:t>1. A convolutional Neural network is used here that process visual informations hierarchically.</w:t>
      </w:r>
    </w:p>
    <w:p w:rsidR="00D63554" w:rsidRPr="00C217F2" w:rsidRDefault="006203AA">
      <w:pPr>
        <w:spacing w:before="59" w:line="360" w:lineRule="auto"/>
        <w:ind w:right="82"/>
        <w:rPr>
          <w:sz w:val="24"/>
          <w:szCs w:val="24"/>
        </w:rPr>
      </w:pPr>
      <w:r w:rsidRPr="00C217F2">
        <w:rPr>
          <w:sz w:val="24"/>
          <w:szCs w:val="24"/>
        </w:rPr>
        <w:t>2. For image synthesis, average pooling operation is used which improves gradient flow and more appealing results are produced.</w:t>
      </w:r>
    </w:p>
    <w:p w:rsidR="00C217F2" w:rsidRDefault="006203AA">
      <w:pPr>
        <w:spacing w:before="59" w:line="360" w:lineRule="auto"/>
        <w:ind w:right="82"/>
        <w:rPr>
          <w:sz w:val="24"/>
          <w:szCs w:val="24"/>
        </w:rPr>
      </w:pPr>
      <w:r w:rsidRPr="00C217F2">
        <w:rPr>
          <w:sz w:val="24"/>
          <w:szCs w:val="24"/>
        </w:rPr>
        <w:t xml:space="preserve">3. Each layer defines a non linear filter bank whose complexity increases with the position of </w:t>
      </w:r>
    </w:p>
    <w:p w:rsidR="00C217F2" w:rsidRDefault="00C217F2">
      <w:pPr>
        <w:spacing w:before="59" w:line="360" w:lineRule="auto"/>
        <w:ind w:right="82"/>
        <w:rPr>
          <w:sz w:val="24"/>
          <w:szCs w:val="24"/>
        </w:rPr>
      </w:pPr>
      <w:r>
        <w:rPr>
          <w:sz w:val="24"/>
          <w:szCs w:val="24"/>
        </w:rPr>
        <w:t xml:space="preserve">                                                                       3</w:t>
      </w:r>
    </w:p>
    <w:p w:rsidR="00D63554" w:rsidRPr="00C217F2" w:rsidRDefault="006203AA">
      <w:pPr>
        <w:spacing w:before="59" w:line="360" w:lineRule="auto"/>
        <w:ind w:right="82"/>
        <w:rPr>
          <w:sz w:val="24"/>
          <w:szCs w:val="24"/>
        </w:rPr>
      </w:pPr>
      <w:r w:rsidRPr="00C217F2">
        <w:rPr>
          <w:sz w:val="24"/>
          <w:szCs w:val="24"/>
        </w:rPr>
        <w:lastRenderedPageBreak/>
        <w:t>the layer.</w:t>
      </w:r>
    </w:p>
    <w:p w:rsidR="00D63554" w:rsidRPr="00C217F2" w:rsidRDefault="006203AA">
      <w:pPr>
        <w:spacing w:before="59" w:line="360" w:lineRule="auto"/>
        <w:ind w:right="82"/>
        <w:rPr>
          <w:sz w:val="24"/>
          <w:szCs w:val="24"/>
        </w:rPr>
      </w:pPr>
      <w:r w:rsidRPr="00C217F2">
        <w:rPr>
          <w:sz w:val="24"/>
          <w:szCs w:val="24"/>
        </w:rPr>
        <w:t>4. To visualize images, gradient descent is used.</w:t>
      </w:r>
    </w:p>
    <w:p w:rsidR="00D63554" w:rsidRPr="00C217F2" w:rsidRDefault="006203AA">
      <w:pPr>
        <w:spacing w:before="59" w:line="360" w:lineRule="auto"/>
        <w:ind w:right="82"/>
        <w:rPr>
          <w:sz w:val="24"/>
          <w:szCs w:val="24"/>
        </w:rPr>
      </w:pPr>
      <w:r w:rsidRPr="00C217F2">
        <w:rPr>
          <w:sz w:val="24"/>
          <w:szCs w:val="24"/>
        </w:rPr>
        <w:t>5. A style representation is built that computes the correlations between different filter responses.</w:t>
      </w:r>
    </w:p>
    <w:p w:rsidR="00D63554" w:rsidRPr="00C217F2" w:rsidRDefault="006203AA">
      <w:pPr>
        <w:spacing w:before="59" w:line="360" w:lineRule="auto"/>
        <w:ind w:right="82"/>
        <w:rPr>
          <w:sz w:val="24"/>
          <w:szCs w:val="24"/>
        </w:rPr>
      </w:pPr>
      <w:r w:rsidRPr="00C217F2">
        <w:rPr>
          <w:sz w:val="24"/>
          <w:szCs w:val="24"/>
        </w:rPr>
        <w:t>6. To generate images that mix the content of a photograph ,minimization of white noise from content and style representations of images are done.</w:t>
      </w:r>
    </w:p>
    <w:p w:rsidR="00D63554" w:rsidRPr="00C217F2" w:rsidRDefault="00D63554">
      <w:pPr>
        <w:spacing w:before="59" w:line="360" w:lineRule="auto"/>
        <w:ind w:right="82"/>
        <w:rPr>
          <w:sz w:val="24"/>
          <w:szCs w:val="24"/>
        </w:rPr>
      </w:pPr>
    </w:p>
    <w:p w:rsidR="00C217F2" w:rsidRDefault="006203AA">
      <w:pPr>
        <w:spacing w:before="59" w:line="360" w:lineRule="auto"/>
        <w:ind w:right="82"/>
        <w:rPr>
          <w:sz w:val="22"/>
          <w:szCs w:val="22"/>
        </w:rPr>
      </w:pPr>
      <w:r w:rsidRPr="00C217F2">
        <w:rPr>
          <w:sz w:val="24"/>
          <w:szCs w:val="24"/>
        </w:rPr>
        <w:tab/>
      </w:r>
      <w:r w:rsidRPr="00C217F2">
        <w:rPr>
          <w:sz w:val="24"/>
          <w:szCs w:val="24"/>
        </w:rPr>
        <w:tab/>
      </w:r>
      <w:r w:rsidRPr="00C217F2">
        <w:rPr>
          <w:sz w:val="24"/>
          <w:szCs w:val="24"/>
        </w:rPr>
        <w:tab/>
      </w:r>
      <w:r w:rsidRPr="00C217F2">
        <w:rPr>
          <w:sz w:val="24"/>
          <w:szCs w:val="24"/>
        </w:rPr>
        <w:tab/>
      </w:r>
      <w:r w:rsidRPr="00C217F2">
        <w:rPr>
          <w:sz w:val="24"/>
          <w:szCs w:val="24"/>
        </w:rPr>
        <w:tab/>
      </w:r>
      <w:r>
        <w:rPr>
          <w:sz w:val="22"/>
          <w:szCs w:val="22"/>
        </w:rPr>
        <w:tab/>
      </w: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C217F2" w:rsidRDefault="00C217F2">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rPr>
          <w:sz w:val="22"/>
          <w:szCs w:val="22"/>
        </w:rPr>
      </w:pPr>
    </w:p>
    <w:p w:rsidR="00AA1FF4" w:rsidRDefault="00AA1FF4" w:rsidP="00AA1FF4">
      <w:pPr>
        <w:spacing w:before="59" w:line="360" w:lineRule="auto"/>
        <w:ind w:right="82"/>
      </w:pPr>
    </w:p>
    <w:p w:rsidR="00357FAE" w:rsidRPr="00357FAE" w:rsidRDefault="00357FAE" w:rsidP="00AA1FF4">
      <w:pPr>
        <w:spacing w:before="59" w:line="360" w:lineRule="auto"/>
        <w:ind w:right="82"/>
        <w:rPr>
          <w:sz w:val="24"/>
          <w:szCs w:val="24"/>
        </w:rPr>
      </w:pPr>
      <w:r>
        <w:t xml:space="preserve">                                                                                   </w:t>
      </w:r>
      <w:r w:rsidRPr="00357FAE">
        <w:rPr>
          <w:sz w:val="24"/>
          <w:szCs w:val="24"/>
        </w:rPr>
        <w:t>4</w:t>
      </w:r>
    </w:p>
    <w:p w:rsidR="00D63554" w:rsidRPr="00AA1FF4" w:rsidRDefault="00AA1FF4" w:rsidP="00AA1FF4">
      <w:pPr>
        <w:spacing w:before="59" w:line="360" w:lineRule="auto"/>
        <w:ind w:right="82"/>
      </w:pPr>
      <w:r>
        <w:rPr>
          <w:sz w:val="22"/>
          <w:szCs w:val="22"/>
        </w:rPr>
        <w:lastRenderedPageBreak/>
        <w:t xml:space="preserve">                                </w:t>
      </w:r>
      <w:r w:rsidR="003D4864" w:rsidRPr="00AA1FF4">
        <w:rPr>
          <w:b/>
          <w:sz w:val="32"/>
          <w:szCs w:val="32"/>
        </w:rPr>
        <w:t xml:space="preserve"> </w:t>
      </w:r>
      <w:r w:rsidR="00357FAE">
        <w:rPr>
          <w:b/>
          <w:sz w:val="32"/>
          <w:szCs w:val="32"/>
        </w:rPr>
        <w:t xml:space="preserve">    </w:t>
      </w:r>
      <w:r w:rsidR="003D4864" w:rsidRPr="00AA1FF4">
        <w:rPr>
          <w:b/>
          <w:sz w:val="32"/>
          <w:szCs w:val="32"/>
        </w:rPr>
        <w:t xml:space="preserve">3. </w:t>
      </w:r>
      <w:r w:rsidR="006203AA" w:rsidRPr="00AA1FF4">
        <w:rPr>
          <w:b/>
          <w:sz w:val="32"/>
          <w:szCs w:val="32"/>
        </w:rPr>
        <w:t>OPERATING ENVIRONMENT</w:t>
      </w:r>
    </w:p>
    <w:p w:rsidR="00D63554" w:rsidRDefault="00D63554">
      <w:pPr>
        <w:spacing w:before="59" w:line="360" w:lineRule="auto"/>
        <w:ind w:left="1440" w:right="82" w:firstLine="720"/>
        <w:jc w:val="both"/>
        <w:rPr>
          <w:b/>
          <w:sz w:val="32"/>
          <w:szCs w:val="32"/>
        </w:rPr>
      </w:pPr>
    </w:p>
    <w:p w:rsidR="00D63554" w:rsidRPr="003D4864" w:rsidRDefault="006203AA">
      <w:pPr>
        <w:pStyle w:val="ListParagraph"/>
        <w:numPr>
          <w:ilvl w:val="0"/>
          <w:numId w:val="1"/>
        </w:numPr>
        <w:spacing w:before="59" w:line="360" w:lineRule="auto"/>
        <w:ind w:right="82"/>
        <w:jc w:val="both"/>
      </w:pPr>
      <w:r w:rsidRPr="003D4864">
        <w:t>Operating System:</w:t>
      </w:r>
      <w:r w:rsidR="003D4864">
        <w:t xml:space="preserve"> </w:t>
      </w:r>
      <w:r w:rsidRPr="003D4864">
        <w:t>Windows 8.1</w:t>
      </w:r>
    </w:p>
    <w:p w:rsidR="00D63554" w:rsidRPr="003D4864" w:rsidRDefault="006203AA">
      <w:pPr>
        <w:pStyle w:val="ListParagraph"/>
        <w:numPr>
          <w:ilvl w:val="0"/>
          <w:numId w:val="1"/>
        </w:numPr>
        <w:spacing w:before="59" w:line="360" w:lineRule="auto"/>
        <w:ind w:right="82"/>
        <w:jc w:val="both"/>
      </w:pPr>
      <w:r w:rsidRPr="003D4864">
        <w:t>RAM: 4 GB</w:t>
      </w:r>
      <w:r w:rsidRPr="003D4864">
        <w:tab/>
      </w:r>
    </w:p>
    <w:p w:rsidR="00D63554" w:rsidRPr="003D4864" w:rsidRDefault="006203AA">
      <w:pPr>
        <w:pStyle w:val="ListParagraph"/>
        <w:numPr>
          <w:ilvl w:val="0"/>
          <w:numId w:val="1"/>
        </w:numPr>
        <w:spacing w:before="59" w:line="360" w:lineRule="auto"/>
        <w:ind w:right="82"/>
        <w:jc w:val="both"/>
      </w:pPr>
      <w:r w:rsidRPr="003D4864">
        <w:t>64 bit processor</w:t>
      </w:r>
    </w:p>
    <w:p w:rsidR="00D63554" w:rsidRDefault="006203AA">
      <w:pPr>
        <w:pStyle w:val="ListParagraph"/>
        <w:numPr>
          <w:ilvl w:val="0"/>
          <w:numId w:val="1"/>
        </w:numPr>
        <w:spacing w:before="59" w:line="360" w:lineRule="auto"/>
        <w:ind w:right="82"/>
        <w:jc w:val="both"/>
        <w:rPr>
          <w:sz w:val="22"/>
          <w:szCs w:val="22"/>
        </w:rPr>
      </w:pPr>
      <w:r w:rsidRPr="003D4864">
        <w:t>Language:</w:t>
      </w:r>
      <w:r w:rsidR="003D4864">
        <w:t xml:space="preserve"> </w:t>
      </w:r>
      <w:r w:rsidRPr="003D4864">
        <w:t>python</w:t>
      </w: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D63554">
      <w:pPr>
        <w:pStyle w:val="ListParagraph"/>
        <w:spacing w:before="59" w:line="360" w:lineRule="auto"/>
        <w:ind w:left="1440" w:right="82"/>
        <w:jc w:val="both"/>
        <w:rPr>
          <w:sz w:val="22"/>
          <w:szCs w:val="22"/>
        </w:rPr>
      </w:pPr>
    </w:p>
    <w:p w:rsidR="00D63554" w:rsidRDefault="006203AA" w:rsidP="00F70187">
      <w:pPr>
        <w:spacing w:before="59" w:line="360" w:lineRule="auto"/>
        <w:ind w:right="82"/>
        <w:jc w:val="both"/>
        <w:rPr>
          <w:sz w:val="22"/>
          <w:szCs w:val="22"/>
        </w:rPr>
      </w:pPr>
      <w:r w:rsidRPr="00F70187">
        <w:rPr>
          <w:sz w:val="22"/>
          <w:szCs w:val="22"/>
        </w:rPr>
        <w:tab/>
      </w:r>
      <w:r w:rsidRPr="00F70187">
        <w:rPr>
          <w:sz w:val="22"/>
          <w:szCs w:val="22"/>
        </w:rPr>
        <w:tab/>
      </w:r>
      <w:r w:rsidRPr="00F70187">
        <w:rPr>
          <w:sz w:val="22"/>
          <w:szCs w:val="22"/>
        </w:rPr>
        <w:tab/>
      </w:r>
      <w:r w:rsidRPr="00F70187">
        <w:rPr>
          <w:sz w:val="22"/>
          <w:szCs w:val="22"/>
        </w:rPr>
        <w:tab/>
      </w:r>
      <w:r w:rsidRPr="00F70187">
        <w:rPr>
          <w:sz w:val="22"/>
          <w:szCs w:val="22"/>
        </w:rPr>
        <w:tab/>
      </w:r>
      <w:r w:rsidRPr="00F70187">
        <w:rPr>
          <w:sz w:val="22"/>
          <w:szCs w:val="22"/>
        </w:rPr>
        <w:tab/>
      </w:r>
    </w:p>
    <w:p w:rsidR="003D4864" w:rsidRPr="00357FAE" w:rsidRDefault="00357FAE" w:rsidP="00F70187">
      <w:pPr>
        <w:spacing w:before="59" w:line="360" w:lineRule="auto"/>
        <w:ind w:right="82"/>
        <w:jc w:val="both"/>
        <w:rPr>
          <w:sz w:val="24"/>
          <w:szCs w:val="24"/>
        </w:rPr>
      </w:pPr>
      <w:r>
        <w:rPr>
          <w:sz w:val="24"/>
          <w:szCs w:val="24"/>
        </w:rPr>
        <w:t xml:space="preserve">                                                                     5</w:t>
      </w:r>
    </w:p>
    <w:p w:rsidR="00D63554" w:rsidRDefault="003D4864">
      <w:pPr>
        <w:spacing w:before="59"/>
        <w:ind w:right="3319"/>
      </w:pPr>
      <w:r>
        <w:rPr>
          <w:b/>
          <w:sz w:val="32"/>
          <w:szCs w:val="32"/>
        </w:rPr>
        <w:lastRenderedPageBreak/>
        <w:t xml:space="preserve">                                          </w:t>
      </w:r>
      <w:r w:rsidR="006203AA">
        <w:rPr>
          <w:b/>
          <w:sz w:val="32"/>
          <w:szCs w:val="32"/>
        </w:rPr>
        <w:t>4. MODULES</w:t>
      </w:r>
    </w:p>
    <w:p w:rsidR="00D63554" w:rsidRDefault="00D63554">
      <w:pPr>
        <w:spacing w:before="59"/>
        <w:ind w:left="2880" w:right="3319" w:firstLine="720"/>
        <w:rPr>
          <w:b/>
          <w:sz w:val="32"/>
          <w:szCs w:val="32"/>
        </w:rPr>
      </w:pPr>
    </w:p>
    <w:p w:rsidR="00D63554" w:rsidRPr="003D4864" w:rsidRDefault="006203AA">
      <w:pPr>
        <w:spacing w:before="59"/>
        <w:ind w:right="3319"/>
        <w:rPr>
          <w:b/>
          <w:sz w:val="24"/>
          <w:szCs w:val="24"/>
        </w:rPr>
      </w:pPr>
      <w:r w:rsidRPr="003D4864">
        <w:rPr>
          <w:b/>
          <w:sz w:val="24"/>
          <w:szCs w:val="24"/>
        </w:rPr>
        <w:t>4.1 CNN INTERFACE</w:t>
      </w:r>
    </w:p>
    <w:p w:rsidR="00D63554" w:rsidRPr="003D4864" w:rsidRDefault="00D63554">
      <w:pPr>
        <w:spacing w:before="59"/>
        <w:ind w:right="3319"/>
        <w:rPr>
          <w:sz w:val="24"/>
          <w:szCs w:val="24"/>
        </w:rPr>
      </w:pPr>
    </w:p>
    <w:p w:rsidR="00D63554" w:rsidRPr="003D4864" w:rsidRDefault="006203AA">
      <w:pPr>
        <w:spacing w:line="360" w:lineRule="auto"/>
        <w:ind w:left="120" w:right="180"/>
        <w:jc w:val="both"/>
        <w:rPr>
          <w:sz w:val="24"/>
          <w:szCs w:val="24"/>
        </w:rPr>
      </w:pPr>
      <w:r w:rsidRPr="003D4864">
        <w:rPr>
          <w:rFonts w:eastAsia="Arial"/>
          <w:sz w:val="24"/>
          <w:szCs w:val="24"/>
        </w:rPr>
        <w:t>The class of Deep Neural Networks that are most powerful in image processing tasks are called Convolutional Neural Networks. Convolutional Neural Networks consist of layers of small computational units that process visual information hierarchically in a feed-forward manner (Fig 1). Each layer of units can be understood as a collection of image filters, each of which extracts a certain feature from the input image. Thus, the output of a given layer consists of so-called feature maps: differently filtered versions of the input image.</w:t>
      </w:r>
    </w:p>
    <w:p w:rsidR="00D63554" w:rsidRPr="003D4864" w:rsidRDefault="00D63554">
      <w:pPr>
        <w:spacing w:line="360" w:lineRule="auto"/>
        <w:rPr>
          <w:sz w:val="24"/>
          <w:szCs w:val="24"/>
        </w:rPr>
      </w:pPr>
    </w:p>
    <w:p w:rsidR="00D63554" w:rsidRPr="003D4864" w:rsidRDefault="006203AA">
      <w:pPr>
        <w:spacing w:line="360" w:lineRule="auto"/>
        <w:ind w:left="120" w:right="180" w:firstLine="351"/>
        <w:jc w:val="both"/>
        <w:rPr>
          <w:rFonts w:eastAsia="Arial"/>
          <w:sz w:val="24"/>
          <w:szCs w:val="24"/>
        </w:rPr>
      </w:pPr>
      <w:r w:rsidRPr="003D4864">
        <w:rPr>
          <w:rFonts w:eastAsia="Arial"/>
          <w:sz w:val="24"/>
          <w:szCs w:val="24"/>
        </w:rPr>
        <w:t xml:space="preserve">When Convolutional Neural Networks are trained on object recognition, they develop a representation of the image that makes object information increasingly explicit along the processing hierarchy. Therefore, along the processing hierarchy of the network, the input image is transformed into representations that increasingly care about the actual content of the image compared to its detailed pixel values. </w:t>
      </w:r>
    </w:p>
    <w:p w:rsidR="00D63554" w:rsidRPr="003D4864" w:rsidRDefault="00D63554">
      <w:pPr>
        <w:spacing w:line="360" w:lineRule="auto"/>
        <w:ind w:left="120" w:right="180" w:firstLine="351"/>
        <w:jc w:val="both"/>
        <w:rPr>
          <w:rFonts w:eastAsia="Arial"/>
          <w:sz w:val="24"/>
          <w:szCs w:val="24"/>
        </w:rPr>
      </w:pPr>
    </w:p>
    <w:p w:rsidR="00D63554" w:rsidRPr="003D4864" w:rsidRDefault="006203AA">
      <w:pPr>
        <w:spacing w:line="360" w:lineRule="auto"/>
        <w:ind w:right="180" w:firstLine="120"/>
        <w:jc w:val="both"/>
        <w:rPr>
          <w:rFonts w:eastAsia="Arial"/>
          <w:b/>
          <w:sz w:val="24"/>
          <w:szCs w:val="24"/>
        </w:rPr>
      </w:pPr>
      <w:r w:rsidRPr="003D4864">
        <w:rPr>
          <w:rFonts w:eastAsia="Arial"/>
          <w:b/>
          <w:sz w:val="24"/>
          <w:szCs w:val="24"/>
        </w:rPr>
        <w:t>4.2 CONTENT REPRESENTATION INTERFACE</w:t>
      </w:r>
    </w:p>
    <w:p w:rsidR="003D4864" w:rsidRDefault="003D4864" w:rsidP="003D4864">
      <w:pPr>
        <w:spacing w:line="360" w:lineRule="auto"/>
        <w:ind w:right="180"/>
        <w:jc w:val="both"/>
        <w:rPr>
          <w:rFonts w:eastAsia="Arial"/>
          <w:sz w:val="24"/>
          <w:szCs w:val="24"/>
        </w:rPr>
      </w:pPr>
      <w:r>
        <w:rPr>
          <w:rFonts w:eastAsia="Arial"/>
          <w:sz w:val="24"/>
          <w:szCs w:val="24"/>
        </w:rPr>
        <w:t xml:space="preserve">     </w:t>
      </w:r>
    </w:p>
    <w:p w:rsidR="00D63554" w:rsidRPr="003D4864" w:rsidRDefault="006203AA" w:rsidP="003D4864">
      <w:pPr>
        <w:spacing w:line="360" w:lineRule="auto"/>
        <w:ind w:right="180"/>
        <w:jc w:val="both"/>
        <w:rPr>
          <w:rFonts w:eastAsia="Arial"/>
          <w:sz w:val="24"/>
          <w:szCs w:val="24"/>
        </w:rPr>
      </w:pPr>
      <w:r w:rsidRPr="003D4864">
        <w:rPr>
          <w:rFonts w:eastAsia="Arial"/>
          <w:sz w:val="24"/>
          <w:szCs w:val="24"/>
        </w:rPr>
        <w:t>We can directly visualize the information each layer contains about the input image by reconstructing the image only from the feature maps in that layer . Higher layers in the network capture the high-level content in terms of objects and their arrangement in the input image but do not constrain the exact pixel values of the reconstruction. In contrast, reconstructions from the lower layers simply reproduce the exact pixel values of the original image. We therefore refer to the feature responses in higher layers of the network as the content representation.</w:t>
      </w:r>
    </w:p>
    <w:p w:rsidR="00D63554" w:rsidRPr="003D4864" w:rsidRDefault="00D63554">
      <w:pPr>
        <w:spacing w:line="360" w:lineRule="auto"/>
        <w:ind w:left="120" w:right="180" w:firstLine="351"/>
        <w:jc w:val="both"/>
        <w:rPr>
          <w:rFonts w:eastAsia="Arial"/>
          <w:sz w:val="24"/>
          <w:szCs w:val="24"/>
        </w:rPr>
      </w:pPr>
    </w:p>
    <w:p w:rsidR="00D63554" w:rsidRPr="003D4864" w:rsidRDefault="00D63554">
      <w:pPr>
        <w:spacing w:line="360" w:lineRule="auto"/>
        <w:ind w:left="120" w:right="180" w:firstLine="351"/>
        <w:jc w:val="both"/>
        <w:rPr>
          <w:rFonts w:eastAsia="Arial"/>
          <w:sz w:val="24"/>
          <w:szCs w:val="24"/>
        </w:rPr>
      </w:pPr>
    </w:p>
    <w:p w:rsidR="00D63554" w:rsidRPr="003D4864" w:rsidRDefault="006203AA">
      <w:pPr>
        <w:spacing w:line="360" w:lineRule="auto"/>
        <w:ind w:right="180"/>
        <w:jc w:val="both"/>
        <w:rPr>
          <w:rFonts w:eastAsia="Arial"/>
          <w:b/>
          <w:sz w:val="24"/>
          <w:szCs w:val="24"/>
        </w:rPr>
      </w:pPr>
      <w:r w:rsidRPr="003D4864">
        <w:rPr>
          <w:rFonts w:eastAsia="Arial"/>
          <w:b/>
          <w:sz w:val="24"/>
          <w:szCs w:val="24"/>
        </w:rPr>
        <w:t>4.2 STYLE REPRESENTATION INTERFACE</w:t>
      </w:r>
    </w:p>
    <w:p w:rsidR="00D63554" w:rsidRPr="003D4864" w:rsidRDefault="00D63554">
      <w:pPr>
        <w:spacing w:line="360" w:lineRule="auto"/>
        <w:ind w:left="120" w:right="180" w:firstLine="351"/>
        <w:jc w:val="both"/>
        <w:rPr>
          <w:rFonts w:eastAsia="Arial"/>
          <w:sz w:val="24"/>
          <w:szCs w:val="24"/>
        </w:rPr>
      </w:pPr>
    </w:p>
    <w:p w:rsidR="003D4864" w:rsidRDefault="006203AA" w:rsidP="003D4864">
      <w:pPr>
        <w:spacing w:line="360" w:lineRule="auto"/>
        <w:ind w:left="120" w:right="180"/>
        <w:jc w:val="both"/>
        <w:rPr>
          <w:rFonts w:eastAsia="Arial"/>
          <w:sz w:val="24"/>
          <w:szCs w:val="24"/>
        </w:rPr>
      </w:pPr>
      <w:r w:rsidRPr="003D4864">
        <w:rPr>
          <w:rFonts w:eastAsia="Arial"/>
          <w:sz w:val="24"/>
          <w:szCs w:val="24"/>
        </w:rPr>
        <w:t xml:space="preserve">To obtain a representation of the style of an input image, we use a feature space originally designed to </w:t>
      </w:r>
      <w:r w:rsidR="003D4864" w:rsidRPr="003D4864">
        <w:rPr>
          <w:rFonts w:eastAsia="Arial"/>
          <w:sz w:val="24"/>
          <w:szCs w:val="24"/>
        </w:rPr>
        <w:t xml:space="preserve">capture texture information. This feature space is built on top of the filter </w:t>
      </w:r>
    </w:p>
    <w:p w:rsidR="003D4864" w:rsidRPr="00357FAE" w:rsidRDefault="003D4864" w:rsidP="003D4864">
      <w:pPr>
        <w:spacing w:line="360" w:lineRule="auto"/>
        <w:ind w:left="120" w:right="180"/>
        <w:jc w:val="both"/>
        <w:rPr>
          <w:rFonts w:eastAsia="Arial"/>
          <w:sz w:val="24"/>
          <w:szCs w:val="24"/>
        </w:rPr>
      </w:pPr>
      <w:r>
        <w:rPr>
          <w:rFonts w:eastAsia="Arial"/>
          <w:sz w:val="24"/>
          <w:szCs w:val="24"/>
        </w:rPr>
        <w:t xml:space="preserve">                                                                    </w:t>
      </w:r>
      <w:r w:rsidRPr="00357FAE">
        <w:rPr>
          <w:rFonts w:eastAsia="Arial"/>
          <w:sz w:val="24"/>
          <w:szCs w:val="24"/>
        </w:rPr>
        <w:t>6</w:t>
      </w:r>
    </w:p>
    <w:p w:rsidR="00D63554" w:rsidRPr="003D4864" w:rsidRDefault="003D4864" w:rsidP="00357FAE">
      <w:pPr>
        <w:spacing w:line="360" w:lineRule="auto"/>
        <w:ind w:right="180"/>
        <w:jc w:val="both"/>
        <w:rPr>
          <w:rFonts w:eastAsia="Arial"/>
          <w:sz w:val="24"/>
          <w:szCs w:val="24"/>
        </w:rPr>
      </w:pPr>
      <w:r w:rsidRPr="003D4864">
        <w:rPr>
          <w:rFonts w:eastAsia="Arial"/>
          <w:sz w:val="24"/>
          <w:szCs w:val="24"/>
        </w:rPr>
        <w:lastRenderedPageBreak/>
        <w:t xml:space="preserve">responses in each </w:t>
      </w:r>
      <w:r w:rsidR="006203AA" w:rsidRPr="003D4864">
        <w:rPr>
          <w:rFonts w:eastAsia="Arial"/>
          <w:sz w:val="24"/>
          <w:szCs w:val="24"/>
        </w:rPr>
        <w:t>layer of the network. It consists of the correlations between the different filter responses over the spatial extent of the feature maps . By including the feature correlations of multiple layers, we obtain a stationary, multi-scale representation of the input image, which captures its texture information but not the global arrangement.</w:t>
      </w:r>
    </w:p>
    <w:p w:rsidR="00D63554" w:rsidRPr="003D4864" w:rsidRDefault="00D63554">
      <w:pPr>
        <w:spacing w:line="360" w:lineRule="auto"/>
        <w:ind w:left="3720" w:right="180" w:firstLine="600"/>
        <w:jc w:val="both"/>
        <w:rPr>
          <w:sz w:val="24"/>
          <w:szCs w:val="24"/>
        </w:rPr>
      </w:pPr>
    </w:p>
    <w:p w:rsidR="00D63554" w:rsidRPr="003D4864" w:rsidRDefault="003D4864">
      <w:pPr>
        <w:spacing w:line="360" w:lineRule="auto"/>
        <w:jc w:val="both"/>
        <w:rPr>
          <w:sz w:val="24"/>
          <w:szCs w:val="24"/>
        </w:rPr>
      </w:pPr>
      <w:r w:rsidRPr="003D4864">
        <w:rPr>
          <w:rFonts w:eastAsia="Arial"/>
          <w:sz w:val="24"/>
          <w:szCs w:val="24"/>
        </w:rPr>
        <w:t xml:space="preserve"> </w:t>
      </w:r>
      <w:r w:rsidR="006203AA" w:rsidRPr="003D4864">
        <w:rPr>
          <w:rFonts w:eastAsia="Arial"/>
          <w:sz w:val="24"/>
          <w:szCs w:val="24"/>
        </w:rPr>
        <w:t>Again, we can visualise the information captured by these style feature spaces built on different layers of the network by constructing an image that matches the style representation of a given input image (Fig 1, style reconstructions). Indeed reconstructions from the style features produce texturised versions of the input image that capture its general appearance in terms of colour and localised structures. Moreover, the size and complexity of local image structures from the input image increases along the hierarchy, a result that can be explained by the increasing receptive field sizes and feature complexity. We refer to this multi scale representation is known to be style representation or style reconstructions.</w:t>
      </w:r>
    </w:p>
    <w:p w:rsidR="00D63554" w:rsidRDefault="00D63554">
      <w:pPr>
        <w:spacing w:line="360" w:lineRule="auto"/>
        <w:jc w:val="both"/>
        <w:rPr>
          <w:rFonts w:eastAsia="Arial"/>
          <w:sz w:val="22"/>
          <w:szCs w:val="22"/>
        </w:rPr>
      </w:pPr>
    </w:p>
    <w:p w:rsidR="00D63554" w:rsidRDefault="006203AA">
      <w:pPr>
        <w:spacing w:line="360" w:lineRule="auto"/>
        <w:jc w:val="both"/>
        <w:rPr>
          <w:rFonts w:eastAsia="Arial"/>
          <w:sz w:val="22"/>
          <w:szCs w:val="22"/>
        </w:rPr>
      </w:pPr>
      <w:r>
        <w:rPr>
          <w:rFonts w:eastAsia="Arial"/>
          <w:noProof/>
          <w:sz w:val="22"/>
          <w:szCs w:val="22"/>
        </w:rPr>
        <w:drawing>
          <wp:anchor distT="0" distB="0" distL="114300" distR="114300" simplePos="0" relativeHeight="251657216" behindDoc="1" locked="0" layoutInCell="1" allowOverlap="1">
            <wp:simplePos x="0" y="0"/>
            <wp:positionH relativeFrom="column">
              <wp:posOffset>140335</wp:posOffset>
            </wp:positionH>
            <wp:positionV relativeFrom="paragraph">
              <wp:posOffset>-20320</wp:posOffset>
            </wp:positionV>
            <wp:extent cx="5107940" cy="3725545"/>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5107940" cy="3725545"/>
                    </a:xfrm>
                    <a:prstGeom prst="rect">
                      <a:avLst/>
                    </a:prstGeom>
                    <a:noFill/>
                    <a:ln w="9525">
                      <a:noFill/>
                      <a:miter lim="800000"/>
                      <a:headEnd/>
                      <a:tailEnd/>
                    </a:ln>
                  </pic:spPr>
                </pic:pic>
              </a:graphicData>
            </a:graphic>
          </wp:anchor>
        </w:drawing>
      </w:r>
    </w:p>
    <w:p w:rsidR="00D63554" w:rsidRDefault="00D63554">
      <w:pPr>
        <w:spacing w:line="360" w:lineRule="auto"/>
        <w:jc w:val="both"/>
        <w:rPr>
          <w:rFonts w:eastAsia="Arial"/>
          <w:sz w:val="22"/>
          <w:szCs w:val="22"/>
        </w:rPr>
      </w:pPr>
    </w:p>
    <w:p w:rsidR="00D63554" w:rsidRDefault="00D63554">
      <w:pPr>
        <w:spacing w:line="360" w:lineRule="auto"/>
        <w:jc w:val="both"/>
      </w:pPr>
    </w:p>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 w:rsidR="00D63554" w:rsidRDefault="00D63554">
      <w:pPr>
        <w:ind w:left="1560" w:firstLine="720"/>
        <w:rPr>
          <w:i/>
          <w:sz w:val="22"/>
          <w:szCs w:val="22"/>
        </w:rPr>
      </w:pPr>
    </w:p>
    <w:p w:rsidR="00D63554" w:rsidRDefault="006203AA">
      <w:pPr>
        <w:ind w:left="1560"/>
      </w:pPr>
      <w:r>
        <w:rPr>
          <w:i/>
          <w:sz w:val="22"/>
          <w:szCs w:val="22"/>
        </w:rPr>
        <w:t>fig 1 Convolutional Neural Networks,content and style representations</w:t>
      </w:r>
    </w:p>
    <w:p w:rsidR="00D63554" w:rsidRDefault="00D63554">
      <w:pPr>
        <w:ind w:left="1560" w:firstLine="720"/>
        <w:rPr>
          <w:i/>
          <w:sz w:val="22"/>
          <w:szCs w:val="22"/>
        </w:rPr>
      </w:pPr>
    </w:p>
    <w:p w:rsidR="00D63554" w:rsidRDefault="00D63554">
      <w:pPr>
        <w:ind w:left="1560" w:firstLine="720"/>
        <w:rPr>
          <w:i/>
          <w:sz w:val="22"/>
          <w:szCs w:val="22"/>
        </w:rPr>
      </w:pPr>
    </w:p>
    <w:p w:rsidR="00D63554" w:rsidRDefault="00D63554">
      <w:pPr>
        <w:ind w:left="1560" w:firstLine="720"/>
        <w:rPr>
          <w:i/>
          <w:sz w:val="22"/>
          <w:szCs w:val="22"/>
        </w:rPr>
      </w:pPr>
    </w:p>
    <w:p w:rsidR="00D63554" w:rsidRDefault="00D63554">
      <w:pPr>
        <w:ind w:left="1560" w:firstLine="720"/>
        <w:rPr>
          <w:i/>
          <w:sz w:val="22"/>
          <w:szCs w:val="22"/>
        </w:rPr>
      </w:pPr>
    </w:p>
    <w:p w:rsidR="00D63554" w:rsidRDefault="00D63554">
      <w:pPr>
        <w:ind w:left="1560" w:firstLine="720"/>
        <w:rPr>
          <w:i/>
          <w:sz w:val="22"/>
          <w:szCs w:val="22"/>
        </w:rPr>
      </w:pPr>
    </w:p>
    <w:p w:rsidR="00D63554" w:rsidRDefault="00D63554">
      <w:pPr>
        <w:ind w:left="1560" w:firstLine="720"/>
        <w:rPr>
          <w:i/>
          <w:sz w:val="22"/>
          <w:szCs w:val="22"/>
        </w:rPr>
      </w:pP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Pr="00357FAE" w:rsidRDefault="003D4864">
      <w:pPr>
        <w:ind w:left="4320"/>
        <w:rPr>
          <w:sz w:val="24"/>
          <w:szCs w:val="24"/>
        </w:rPr>
      </w:pPr>
      <w:r w:rsidRPr="00357FAE">
        <w:rPr>
          <w:sz w:val="24"/>
          <w:szCs w:val="24"/>
        </w:rPr>
        <w:t>7</w:t>
      </w: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Default="00D63554">
      <w:pPr>
        <w:ind w:left="4320"/>
        <w:rPr>
          <w:sz w:val="22"/>
          <w:szCs w:val="22"/>
        </w:rPr>
      </w:pPr>
    </w:p>
    <w:p w:rsidR="00D63554" w:rsidRPr="00F70187" w:rsidRDefault="00D63554" w:rsidP="00F70187">
      <w:pPr>
        <w:rPr>
          <w:sz w:val="22"/>
          <w:szCs w:val="2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left="2280" w:right="180" w:firstLine="600"/>
        <w:jc w:val="both"/>
        <w:rPr>
          <w:rFonts w:eastAsia="Arial"/>
          <w:b/>
          <w:sz w:val="32"/>
          <w:szCs w:val="32"/>
        </w:rPr>
      </w:pPr>
    </w:p>
    <w:p w:rsidR="00D63554" w:rsidRDefault="003D4864" w:rsidP="003D4864">
      <w:pPr>
        <w:spacing w:line="360" w:lineRule="auto"/>
        <w:ind w:right="180"/>
        <w:jc w:val="both"/>
        <w:rPr>
          <w:rFonts w:eastAsia="Arial"/>
          <w:b/>
          <w:sz w:val="32"/>
          <w:szCs w:val="32"/>
        </w:rPr>
      </w:pPr>
      <w:r>
        <w:rPr>
          <w:rFonts w:eastAsia="Arial"/>
          <w:b/>
          <w:sz w:val="32"/>
          <w:szCs w:val="32"/>
        </w:rPr>
        <w:t xml:space="preserve">                               </w:t>
      </w:r>
      <w:r w:rsidR="006203AA">
        <w:rPr>
          <w:rFonts w:eastAsia="Arial"/>
          <w:b/>
          <w:sz w:val="40"/>
          <w:szCs w:val="40"/>
        </w:rPr>
        <w:t>5. UML DIAGRAMS</w:t>
      </w:r>
    </w:p>
    <w:p w:rsidR="00D63554" w:rsidRDefault="00D63554">
      <w:pPr>
        <w:spacing w:line="360" w:lineRule="auto"/>
        <w:ind w:left="2280" w:right="180" w:firstLine="600"/>
        <w:jc w:val="both"/>
        <w:rPr>
          <w:rFonts w:eastAsia="Arial"/>
          <w:b/>
          <w:sz w:val="32"/>
          <w:szCs w:val="3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D63554" w:rsidRDefault="00D63554">
      <w:pPr>
        <w:spacing w:line="360" w:lineRule="auto"/>
        <w:ind w:right="180"/>
        <w:jc w:val="both"/>
        <w:rPr>
          <w:rFonts w:eastAsia="Arial"/>
          <w:b/>
          <w:sz w:val="22"/>
          <w:szCs w:val="22"/>
        </w:rPr>
      </w:pPr>
    </w:p>
    <w:p w:rsidR="00F70187" w:rsidRPr="003D4864" w:rsidRDefault="006203AA" w:rsidP="00F70187">
      <w:pPr>
        <w:spacing w:line="360" w:lineRule="auto"/>
        <w:ind w:right="180"/>
        <w:jc w:val="both"/>
        <w:rPr>
          <w:sz w:val="24"/>
          <w:szCs w:val="24"/>
        </w:rPr>
      </w:pPr>
      <w:r w:rsidRPr="003D4864">
        <w:rPr>
          <w:rFonts w:eastAsia="Arial"/>
          <w:b/>
          <w:sz w:val="24"/>
          <w:szCs w:val="24"/>
        </w:rPr>
        <w:t>5.1 USE CASE DIAGRAM</w:t>
      </w:r>
    </w:p>
    <w:p w:rsidR="00F70187" w:rsidRPr="003D4864" w:rsidRDefault="00F70187" w:rsidP="00F70187">
      <w:pPr>
        <w:spacing w:line="360" w:lineRule="auto"/>
        <w:ind w:right="180"/>
        <w:jc w:val="both"/>
        <w:rPr>
          <w:rFonts w:eastAsia="Arial"/>
          <w:b/>
          <w:sz w:val="24"/>
          <w:szCs w:val="24"/>
        </w:rPr>
      </w:pPr>
    </w:p>
    <w:p w:rsidR="00D63554" w:rsidRDefault="006203AA" w:rsidP="00F70187">
      <w:pPr>
        <w:spacing w:line="360" w:lineRule="auto"/>
        <w:ind w:left="90" w:right="180"/>
        <w:jc w:val="both"/>
        <w:rPr>
          <w:rFonts w:eastAsia="Arial"/>
          <w:b/>
          <w:sz w:val="22"/>
          <w:szCs w:val="22"/>
        </w:rPr>
      </w:pPr>
      <w:r>
        <w:rPr>
          <w:noProof/>
        </w:rPr>
        <w:drawing>
          <wp:inline distT="0" distB="0" distL="0" distR="0">
            <wp:extent cx="4464050" cy="4615180"/>
            <wp:effectExtent l="0" t="0" r="0" b="0"/>
            <wp:docPr id="4"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5"/>
                    <pic:cNvPicPr>
                      <a:picLocks noChangeAspect="1" noChangeArrowheads="1"/>
                    </pic:cNvPicPr>
                  </pic:nvPicPr>
                  <pic:blipFill>
                    <a:blip r:embed="rId11"/>
                    <a:stretch>
                      <a:fillRect/>
                    </a:stretch>
                  </pic:blipFill>
                  <pic:spPr bwMode="auto">
                    <a:xfrm>
                      <a:off x="0" y="0"/>
                      <a:ext cx="4464050" cy="4615180"/>
                    </a:xfrm>
                    <a:prstGeom prst="rect">
                      <a:avLst/>
                    </a:prstGeom>
                    <a:noFill/>
                    <a:ln w="9525">
                      <a:noFill/>
                      <a:miter lim="800000"/>
                      <a:headEnd/>
                      <a:tailEnd/>
                    </a:ln>
                  </pic:spPr>
                </pic:pic>
              </a:graphicData>
            </a:graphic>
          </wp:inline>
        </w:drawing>
      </w:r>
    </w:p>
    <w:p w:rsidR="00D63554" w:rsidRDefault="00D63554">
      <w:pPr>
        <w:spacing w:line="360" w:lineRule="auto"/>
        <w:ind w:left="120" w:right="180" w:firstLine="351"/>
        <w:jc w:val="both"/>
        <w:rPr>
          <w:rFonts w:eastAsia="Arial"/>
          <w:sz w:val="22"/>
          <w:szCs w:val="22"/>
        </w:rPr>
      </w:pPr>
    </w:p>
    <w:p w:rsidR="00D63554" w:rsidRDefault="00D63554">
      <w:pPr>
        <w:spacing w:line="360" w:lineRule="auto"/>
        <w:ind w:left="120" w:right="180" w:firstLine="351"/>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D63554" w:rsidRDefault="00D63554">
      <w:pPr>
        <w:spacing w:line="360" w:lineRule="auto"/>
        <w:ind w:left="3720" w:right="180" w:firstLine="600"/>
        <w:jc w:val="both"/>
        <w:rPr>
          <w:rFonts w:eastAsia="Arial"/>
          <w:sz w:val="22"/>
          <w:szCs w:val="22"/>
        </w:rPr>
      </w:pPr>
    </w:p>
    <w:p w:rsidR="00A92485" w:rsidRDefault="00A92485">
      <w:pPr>
        <w:spacing w:line="360" w:lineRule="auto"/>
        <w:ind w:left="3720" w:right="180" w:firstLine="600"/>
        <w:jc w:val="both"/>
        <w:rPr>
          <w:rFonts w:eastAsia="Arial"/>
          <w:sz w:val="22"/>
          <w:szCs w:val="22"/>
        </w:rPr>
      </w:pPr>
    </w:p>
    <w:p w:rsidR="00A92485" w:rsidRPr="00357FAE" w:rsidRDefault="00A92485">
      <w:pPr>
        <w:spacing w:line="360" w:lineRule="auto"/>
        <w:ind w:left="3720" w:right="180" w:firstLine="600"/>
        <w:jc w:val="both"/>
        <w:rPr>
          <w:rFonts w:eastAsia="Arial"/>
          <w:sz w:val="24"/>
          <w:szCs w:val="24"/>
        </w:rPr>
      </w:pPr>
      <w:r w:rsidRPr="00357FAE">
        <w:rPr>
          <w:rFonts w:eastAsia="Arial"/>
          <w:sz w:val="24"/>
          <w:szCs w:val="24"/>
        </w:rPr>
        <w:t>8</w:t>
      </w:r>
    </w:p>
    <w:p w:rsidR="00F70187" w:rsidRPr="00A92485" w:rsidRDefault="00F70187" w:rsidP="003D4864">
      <w:pPr>
        <w:spacing w:line="360" w:lineRule="auto"/>
        <w:ind w:right="180"/>
        <w:jc w:val="both"/>
        <w:rPr>
          <w:rFonts w:eastAsia="Arial"/>
          <w:sz w:val="24"/>
          <w:szCs w:val="24"/>
        </w:rPr>
      </w:pPr>
      <w:r w:rsidRPr="00A92485">
        <w:rPr>
          <w:rFonts w:eastAsia="Arial"/>
          <w:sz w:val="24"/>
          <w:szCs w:val="24"/>
        </w:rPr>
        <w:lastRenderedPageBreak/>
        <w:t>The actors in the system are the user and the system itself. The user gives a pair of input images for testing into the system. The system then processes the information and displays output to user. The system processes the input by performing some techniques of image analysis such as content representation, style representation, image synthesis and output generation.</w:t>
      </w:r>
    </w:p>
    <w:p w:rsidR="00F70187" w:rsidRPr="00A92485" w:rsidRDefault="00F70187" w:rsidP="00A92485">
      <w:pPr>
        <w:spacing w:line="360" w:lineRule="auto"/>
        <w:ind w:right="180"/>
        <w:jc w:val="both"/>
        <w:rPr>
          <w:rFonts w:eastAsia="Arial"/>
          <w:b/>
          <w:sz w:val="24"/>
          <w:szCs w:val="24"/>
        </w:rPr>
      </w:pPr>
      <w:r w:rsidRPr="00A92485">
        <w:rPr>
          <w:rFonts w:eastAsia="Arial"/>
          <w:sz w:val="24"/>
          <w:szCs w:val="24"/>
        </w:rPr>
        <w:t>Content representation requires</w:t>
      </w:r>
      <w:r w:rsidRPr="00A92485">
        <w:rPr>
          <w:rFonts w:eastAsia="Arial"/>
          <w:b/>
          <w:sz w:val="24"/>
          <w:szCs w:val="24"/>
        </w:rPr>
        <w:t xml:space="preserve"> </w:t>
      </w:r>
      <w:r w:rsidRPr="00A92485">
        <w:rPr>
          <w:rFonts w:eastAsia="Arial"/>
          <w:sz w:val="24"/>
          <w:szCs w:val="24"/>
        </w:rPr>
        <w:t>Higher layers in the network to capture the high-level content in terms of objects and their arrangement in the input image but do not constrain the exact pixel values of the reconstruction</w:t>
      </w:r>
    </w:p>
    <w:p w:rsidR="00F70187" w:rsidRPr="00A92485" w:rsidRDefault="00F70187" w:rsidP="00A92485">
      <w:pPr>
        <w:spacing w:line="360" w:lineRule="auto"/>
        <w:ind w:right="180"/>
        <w:jc w:val="both"/>
        <w:rPr>
          <w:rFonts w:eastAsia="Arial"/>
          <w:sz w:val="24"/>
          <w:szCs w:val="24"/>
        </w:rPr>
      </w:pPr>
      <w:r w:rsidRPr="00A92485">
        <w:rPr>
          <w:rFonts w:eastAsia="Arial"/>
          <w:sz w:val="24"/>
          <w:szCs w:val="24"/>
        </w:rPr>
        <w:t>Style representation includes the feature correlations of multiple layers, we obtain a stationary, multi-scale representation of the input image, which captures its texture information but not the global arrangement.</w:t>
      </w:r>
    </w:p>
    <w:p w:rsidR="00F70187" w:rsidRPr="00A92485" w:rsidRDefault="00F70187" w:rsidP="00A92485">
      <w:pPr>
        <w:spacing w:line="360" w:lineRule="auto"/>
        <w:ind w:right="180"/>
        <w:jc w:val="both"/>
        <w:rPr>
          <w:rFonts w:eastAsia="Arial"/>
          <w:sz w:val="24"/>
          <w:szCs w:val="24"/>
        </w:rPr>
      </w:pPr>
      <w:r w:rsidRPr="00A92485">
        <w:rPr>
          <w:rFonts w:eastAsia="Arial"/>
          <w:sz w:val="24"/>
          <w:szCs w:val="24"/>
        </w:rPr>
        <w:t xml:space="preserve">Image Synthesis and Output representation phases help in the reproduction of image formed on the basis of the algorithm applied in the neural network the image is then used to define output to user.  </w:t>
      </w:r>
    </w:p>
    <w:p w:rsidR="00F70187" w:rsidRPr="00A92485" w:rsidRDefault="00F70187">
      <w:pPr>
        <w:spacing w:line="360" w:lineRule="auto"/>
        <w:ind w:right="180"/>
        <w:jc w:val="both"/>
        <w:rPr>
          <w:rFonts w:eastAsia="Arial"/>
          <w:b/>
          <w:sz w:val="24"/>
          <w:szCs w:val="24"/>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F70187" w:rsidRDefault="00F70187">
      <w:pPr>
        <w:spacing w:line="360" w:lineRule="auto"/>
        <w:ind w:right="180"/>
        <w:jc w:val="both"/>
        <w:rPr>
          <w:rFonts w:eastAsia="Arial"/>
          <w:b/>
          <w:sz w:val="22"/>
          <w:szCs w:val="22"/>
        </w:rPr>
      </w:pPr>
    </w:p>
    <w:p w:rsidR="00A92485" w:rsidRPr="00357FAE" w:rsidRDefault="00A92485">
      <w:pPr>
        <w:spacing w:line="360" w:lineRule="auto"/>
        <w:ind w:right="180"/>
        <w:jc w:val="both"/>
        <w:rPr>
          <w:rFonts w:eastAsia="Arial"/>
          <w:sz w:val="24"/>
          <w:szCs w:val="24"/>
        </w:rPr>
      </w:pPr>
      <w:r w:rsidRPr="00357FAE">
        <w:rPr>
          <w:rFonts w:eastAsia="Arial"/>
          <w:sz w:val="24"/>
          <w:szCs w:val="24"/>
        </w:rPr>
        <w:t xml:space="preserve">                                                   </w:t>
      </w:r>
      <w:r w:rsidR="00357FAE">
        <w:rPr>
          <w:rFonts w:eastAsia="Arial"/>
          <w:sz w:val="24"/>
          <w:szCs w:val="24"/>
        </w:rPr>
        <w:t xml:space="preserve">                    </w:t>
      </w:r>
      <w:r w:rsidRPr="00357FAE">
        <w:rPr>
          <w:rFonts w:eastAsia="Arial"/>
          <w:sz w:val="24"/>
          <w:szCs w:val="24"/>
        </w:rPr>
        <w:t>9</w:t>
      </w:r>
    </w:p>
    <w:p w:rsidR="00D63554" w:rsidRPr="00A92485" w:rsidRDefault="006203AA">
      <w:pPr>
        <w:spacing w:line="360" w:lineRule="auto"/>
        <w:ind w:right="180"/>
        <w:jc w:val="both"/>
        <w:rPr>
          <w:rFonts w:eastAsia="Arial"/>
          <w:sz w:val="24"/>
          <w:szCs w:val="24"/>
        </w:rPr>
      </w:pPr>
      <w:r w:rsidRPr="00A92485">
        <w:rPr>
          <w:rFonts w:eastAsia="Arial"/>
          <w:b/>
          <w:sz w:val="24"/>
          <w:szCs w:val="24"/>
        </w:rPr>
        <w:lastRenderedPageBreak/>
        <w:t>5.2  ACTIVITY DIAGRAM</w:t>
      </w:r>
    </w:p>
    <w:p w:rsidR="00D63554" w:rsidRDefault="00D63554">
      <w:pPr>
        <w:spacing w:line="360" w:lineRule="auto"/>
        <w:ind w:left="120" w:right="180" w:firstLine="351"/>
        <w:jc w:val="both"/>
        <w:rPr>
          <w:rFonts w:eastAsia="Arial"/>
          <w:b/>
          <w:sz w:val="22"/>
          <w:szCs w:val="22"/>
        </w:rPr>
      </w:pPr>
    </w:p>
    <w:p w:rsidR="00D63554" w:rsidRDefault="006203AA">
      <w:pPr>
        <w:spacing w:line="360" w:lineRule="auto"/>
        <w:ind w:left="120" w:right="180" w:firstLine="351"/>
        <w:jc w:val="both"/>
        <w:rPr>
          <w:rFonts w:eastAsia="Arial"/>
          <w:b/>
          <w:sz w:val="22"/>
          <w:szCs w:val="22"/>
        </w:rPr>
      </w:pPr>
      <w:r>
        <w:rPr>
          <w:noProof/>
        </w:rPr>
        <w:drawing>
          <wp:inline distT="0" distB="0" distL="0" distR="0">
            <wp:extent cx="5857875" cy="6800850"/>
            <wp:effectExtent l="0" t="0" r="0" b="0"/>
            <wp:docPr id="5" name="Picture 3" descr="C:\Users\user\Documents\project\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Users\user\Documents\project\ActivityDiagram1.jpg"/>
                    <pic:cNvPicPr>
                      <a:picLocks noChangeAspect="1" noChangeArrowheads="1"/>
                    </pic:cNvPicPr>
                  </pic:nvPicPr>
                  <pic:blipFill>
                    <a:blip r:embed="rId12"/>
                    <a:stretch>
                      <a:fillRect/>
                    </a:stretch>
                  </pic:blipFill>
                  <pic:spPr bwMode="auto">
                    <a:xfrm>
                      <a:off x="0" y="0"/>
                      <a:ext cx="5857875" cy="6800850"/>
                    </a:xfrm>
                    <a:prstGeom prst="rect">
                      <a:avLst/>
                    </a:prstGeom>
                    <a:noFill/>
                    <a:ln w="9525">
                      <a:noFill/>
                      <a:miter lim="800000"/>
                      <a:headEnd/>
                      <a:tailEnd/>
                    </a:ln>
                  </pic:spPr>
                </pic:pic>
              </a:graphicData>
            </a:graphic>
          </wp:inline>
        </w:drawing>
      </w:r>
    </w:p>
    <w:p w:rsidR="00D63554" w:rsidRDefault="00D63554">
      <w:pPr>
        <w:spacing w:line="360" w:lineRule="auto"/>
        <w:ind w:left="120" w:right="180" w:firstLine="351"/>
        <w:jc w:val="both"/>
        <w:rPr>
          <w:rFonts w:eastAsia="Arial"/>
          <w:sz w:val="22"/>
          <w:szCs w:val="22"/>
        </w:rPr>
      </w:pPr>
    </w:p>
    <w:p w:rsidR="00D63554" w:rsidRDefault="006203AA">
      <w:pPr>
        <w:spacing w:line="360" w:lineRule="auto"/>
        <w:ind w:left="120" w:right="180" w:firstLine="351"/>
        <w:jc w:val="both"/>
      </w:pP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p>
    <w:p w:rsidR="00A92485" w:rsidRDefault="006203AA" w:rsidP="000D0D07">
      <w:pPr>
        <w:spacing w:line="360" w:lineRule="auto"/>
        <w:ind w:right="180"/>
        <w:jc w:val="both"/>
        <w:rPr>
          <w:rFonts w:eastAsia="Arial"/>
          <w:sz w:val="22"/>
          <w:szCs w:val="22"/>
        </w:rPr>
      </w:pP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p>
    <w:p w:rsidR="00A92485" w:rsidRDefault="00A92485" w:rsidP="000D0D07">
      <w:pPr>
        <w:spacing w:line="360" w:lineRule="auto"/>
        <w:ind w:right="180"/>
        <w:jc w:val="both"/>
        <w:rPr>
          <w:rFonts w:eastAsia="Arial"/>
          <w:sz w:val="22"/>
          <w:szCs w:val="22"/>
        </w:rPr>
      </w:pPr>
    </w:p>
    <w:p w:rsidR="00A92485" w:rsidRDefault="00A92485" w:rsidP="000D0D07">
      <w:pPr>
        <w:spacing w:line="360" w:lineRule="auto"/>
        <w:ind w:right="180"/>
        <w:jc w:val="both"/>
        <w:rPr>
          <w:rFonts w:eastAsia="Arial"/>
          <w:sz w:val="22"/>
          <w:szCs w:val="22"/>
        </w:rPr>
      </w:pPr>
    </w:p>
    <w:p w:rsidR="00D63554" w:rsidRPr="00357FAE" w:rsidRDefault="00A92485" w:rsidP="000D0D07">
      <w:pPr>
        <w:spacing w:line="360" w:lineRule="auto"/>
        <w:ind w:right="180"/>
        <w:jc w:val="both"/>
        <w:rPr>
          <w:sz w:val="24"/>
          <w:szCs w:val="24"/>
        </w:rPr>
      </w:pPr>
      <w:r>
        <w:t xml:space="preserve">                                                                                   </w:t>
      </w:r>
      <w:r w:rsidRPr="00357FAE">
        <w:rPr>
          <w:sz w:val="24"/>
          <w:szCs w:val="24"/>
        </w:rPr>
        <w:t>10</w:t>
      </w:r>
    </w:p>
    <w:p w:rsidR="00F70187" w:rsidRPr="00A92485" w:rsidRDefault="00F70187" w:rsidP="00A92485">
      <w:pPr>
        <w:spacing w:line="360" w:lineRule="auto"/>
        <w:ind w:right="180"/>
        <w:jc w:val="both"/>
        <w:rPr>
          <w:rFonts w:eastAsia="Arial"/>
          <w:sz w:val="24"/>
          <w:szCs w:val="24"/>
        </w:rPr>
      </w:pPr>
      <w:r w:rsidRPr="00A92485">
        <w:rPr>
          <w:rFonts w:eastAsia="Arial"/>
          <w:sz w:val="24"/>
          <w:szCs w:val="24"/>
        </w:rPr>
        <w:lastRenderedPageBreak/>
        <w:t xml:space="preserve">We start by accepting input data from which we obtain different styles on the basis of our classification of styles. This is then referred to the training set that was provided to derive an image synthesized by the various levels in the neural network. After synthesis we check  if the style is same if so </w:t>
      </w:r>
      <w:r w:rsidR="00B37266" w:rsidRPr="00A92485">
        <w:rPr>
          <w:rFonts w:eastAsia="Arial"/>
          <w:sz w:val="24"/>
          <w:szCs w:val="24"/>
        </w:rPr>
        <w:t>we say that the picture was painted</w:t>
      </w:r>
      <w:r w:rsidRPr="00A92485">
        <w:rPr>
          <w:rFonts w:eastAsia="Arial"/>
          <w:sz w:val="24"/>
          <w:szCs w:val="24"/>
        </w:rPr>
        <w:t xml:space="preserve"> by the same painter else it wasn’t. This is displayed as output to the user and program is brought to halt.   </w:t>
      </w:r>
    </w:p>
    <w:p w:rsidR="00F70187" w:rsidRPr="00A92485" w:rsidRDefault="00F70187">
      <w:pPr>
        <w:spacing w:line="360" w:lineRule="auto"/>
        <w:ind w:left="120" w:right="180" w:firstLine="351"/>
        <w:jc w:val="both"/>
        <w:rPr>
          <w:rFonts w:eastAsia="Arial"/>
          <w:b/>
          <w:sz w:val="24"/>
          <w:szCs w:val="24"/>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pPr>
        <w:spacing w:line="360" w:lineRule="auto"/>
        <w:ind w:left="120" w:right="180" w:firstLine="351"/>
        <w:jc w:val="both"/>
        <w:rPr>
          <w:rFonts w:eastAsia="Arial"/>
          <w:b/>
          <w:sz w:val="32"/>
          <w:szCs w:val="32"/>
        </w:rPr>
      </w:pPr>
    </w:p>
    <w:p w:rsidR="00F70187" w:rsidRDefault="00F70187" w:rsidP="00F70187">
      <w:pPr>
        <w:spacing w:line="360" w:lineRule="auto"/>
        <w:ind w:right="180"/>
        <w:jc w:val="both"/>
        <w:rPr>
          <w:rFonts w:eastAsia="Arial"/>
          <w:b/>
          <w:sz w:val="32"/>
          <w:szCs w:val="32"/>
        </w:rPr>
      </w:pPr>
    </w:p>
    <w:p w:rsidR="000D0D07" w:rsidRDefault="000D0D07" w:rsidP="00F70187">
      <w:pPr>
        <w:spacing w:line="360" w:lineRule="auto"/>
        <w:ind w:right="180"/>
        <w:jc w:val="both"/>
        <w:rPr>
          <w:rFonts w:eastAsia="Arial"/>
          <w:b/>
          <w:sz w:val="32"/>
          <w:szCs w:val="32"/>
        </w:rPr>
      </w:pPr>
    </w:p>
    <w:p w:rsidR="00A92485" w:rsidRPr="00357FAE" w:rsidRDefault="00A92485" w:rsidP="00F70187">
      <w:pPr>
        <w:spacing w:line="360" w:lineRule="auto"/>
        <w:ind w:right="180"/>
        <w:jc w:val="both"/>
        <w:rPr>
          <w:rFonts w:eastAsia="Arial"/>
          <w:sz w:val="24"/>
          <w:szCs w:val="24"/>
        </w:rPr>
      </w:pPr>
      <w:r w:rsidRPr="00357FAE">
        <w:rPr>
          <w:rFonts w:eastAsia="Arial"/>
          <w:sz w:val="24"/>
          <w:szCs w:val="24"/>
        </w:rPr>
        <w:t xml:space="preserve">                                                   </w:t>
      </w:r>
      <w:r w:rsidR="00357FAE">
        <w:rPr>
          <w:rFonts w:eastAsia="Arial"/>
          <w:sz w:val="24"/>
          <w:szCs w:val="24"/>
        </w:rPr>
        <w:t xml:space="preserve">                    </w:t>
      </w:r>
      <w:r w:rsidRPr="00357FAE">
        <w:rPr>
          <w:rFonts w:eastAsia="Arial"/>
          <w:sz w:val="24"/>
          <w:szCs w:val="24"/>
        </w:rPr>
        <w:t>11</w:t>
      </w:r>
    </w:p>
    <w:p w:rsidR="000D0D07" w:rsidRPr="00A92485" w:rsidRDefault="000D0D07" w:rsidP="00F70187">
      <w:pPr>
        <w:spacing w:line="360" w:lineRule="auto"/>
        <w:ind w:right="180"/>
        <w:jc w:val="both"/>
        <w:rPr>
          <w:rFonts w:eastAsia="Arial"/>
          <w:sz w:val="24"/>
          <w:szCs w:val="24"/>
        </w:rPr>
      </w:pPr>
      <w:r w:rsidRPr="00A92485">
        <w:rPr>
          <w:rFonts w:eastAsia="Arial"/>
          <w:b/>
          <w:sz w:val="24"/>
          <w:szCs w:val="24"/>
        </w:rPr>
        <w:lastRenderedPageBreak/>
        <w:t>5.3</w:t>
      </w:r>
      <w:r w:rsidR="00A92485">
        <w:rPr>
          <w:rFonts w:eastAsia="Arial"/>
          <w:b/>
          <w:sz w:val="24"/>
          <w:szCs w:val="24"/>
        </w:rPr>
        <w:t xml:space="preserve"> </w:t>
      </w:r>
      <w:r w:rsidR="00AA1FF4" w:rsidRPr="00A92485">
        <w:rPr>
          <w:rFonts w:eastAsia="Arial"/>
          <w:b/>
          <w:sz w:val="24"/>
          <w:szCs w:val="24"/>
        </w:rPr>
        <w:t>SEQUENCE DIAGRAM</w:t>
      </w:r>
    </w:p>
    <w:p w:rsidR="000D0D07" w:rsidRDefault="005A7D5B" w:rsidP="00F70187">
      <w:pPr>
        <w:spacing w:line="360" w:lineRule="auto"/>
        <w:ind w:right="180"/>
        <w:jc w:val="both"/>
        <w:rPr>
          <w:rFonts w:eastAsia="Arial"/>
          <w:b/>
          <w:sz w:val="32"/>
          <w:szCs w:val="32"/>
        </w:rPr>
      </w:pPr>
      <w:r>
        <w:rPr>
          <w:rFonts w:eastAsia="Arial"/>
          <w:b/>
          <w:noProof/>
          <w:sz w:val="32"/>
          <w:szCs w:val="32"/>
        </w:rPr>
        <w:pict>
          <v:rect id="_x0000_s1028" style="position:absolute;left:0;text-align:left;margin-left:335.25pt;margin-top:19.65pt;width:84pt;height:32.25pt;z-index:251660288">
            <v:textbox style="mso-next-textbox:#_x0000_s1028">
              <w:txbxContent>
                <w:p w:rsidR="00AF397E" w:rsidRPr="00AF397E" w:rsidRDefault="00AF397E" w:rsidP="00AF397E">
                  <w:pPr>
                    <w:jc w:val="center"/>
                    <w:rPr>
                      <w:sz w:val="26"/>
                      <w:szCs w:val="26"/>
                    </w:rPr>
                  </w:pPr>
                  <w:r w:rsidRPr="00AF397E">
                    <w:rPr>
                      <w:sz w:val="26"/>
                      <w:szCs w:val="26"/>
                    </w:rPr>
                    <w:t>system</w:t>
                  </w:r>
                </w:p>
              </w:txbxContent>
            </v:textbox>
          </v:rect>
        </w:pict>
      </w:r>
      <w:r>
        <w:rPr>
          <w:rFonts w:eastAsia="Arial"/>
          <w:b/>
          <w:noProof/>
          <w:sz w:val="32"/>
          <w:szCs w:val="32"/>
        </w:rPr>
        <w:pict>
          <v:rect id="_x0000_s1027" style="position:absolute;left:0;text-align:left;margin-left:12.75pt;margin-top:19.65pt;width:90pt;height:33.75pt;z-index:251659264">
            <v:textbox style="mso-next-textbox:#_x0000_s1027">
              <w:txbxContent>
                <w:p w:rsidR="00AF397E" w:rsidRPr="00AF397E" w:rsidRDefault="00AF397E" w:rsidP="00AF397E">
                  <w:pPr>
                    <w:jc w:val="center"/>
                    <w:rPr>
                      <w:sz w:val="26"/>
                      <w:szCs w:val="26"/>
                    </w:rPr>
                  </w:pPr>
                  <w:r w:rsidRPr="00AF397E">
                    <w:rPr>
                      <w:sz w:val="26"/>
                      <w:szCs w:val="26"/>
                    </w:rPr>
                    <w:t>user</w:t>
                  </w:r>
                </w:p>
              </w:txbxContent>
            </v:textbox>
          </v:rec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type id="_x0000_t32" coordsize="21600,21600" o:spt="32" o:oned="t" path="m,l21600,21600e" filled="f">
            <v:path arrowok="t" fillok="f" o:connecttype="none"/>
            <o:lock v:ext="edit" shapetype="t"/>
          </v:shapetype>
          <v:shape id="_x0000_s1036" type="#_x0000_t32" style="position:absolute;left:0;text-align:left;margin-left:377.2pt;margin-top:25.8pt;width:.05pt;height:15pt;flip:x;z-index:251665408" o:connectortype="straight"/>
        </w:pict>
      </w:r>
      <w:r>
        <w:rPr>
          <w:rFonts w:eastAsia="Arial"/>
          <w:b/>
          <w:noProof/>
          <w:sz w:val="32"/>
          <w:szCs w:val="32"/>
        </w:rPr>
        <w:pict>
          <v:shape id="_x0000_s1032" type="#_x0000_t32" style="position:absolute;left:0;text-align:left;margin-left:54.75pt;margin-top:25.8pt;width:0;height:15pt;z-index:251661312"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37" type="#_x0000_t32" style="position:absolute;left:0;text-align:left;margin-left:377.15pt;margin-top:23.7pt;width:0;height:16.5pt;z-index:251666432" o:connectortype="straight"/>
        </w:pict>
      </w:r>
      <w:r>
        <w:rPr>
          <w:rFonts w:eastAsia="Arial"/>
          <w:b/>
          <w:noProof/>
          <w:sz w:val="32"/>
          <w:szCs w:val="32"/>
        </w:rPr>
        <w:pict>
          <v:shape id="_x0000_s1033" type="#_x0000_t32" style="position:absolute;left:0;text-align:left;margin-left:54.75pt;margin-top:23.7pt;width:0;height:16.5pt;z-index:251662336" o:connectortype="straight"/>
        </w:pict>
      </w:r>
      <w:r w:rsidR="00AF397E">
        <w:rPr>
          <w:rFonts w:eastAsia="Arial"/>
          <w:b/>
          <w:sz w:val="32"/>
          <w:szCs w:val="32"/>
        </w:rPr>
        <w:tab/>
        <w:t xml:space="preserve">  </w:t>
      </w:r>
      <w:r w:rsidR="00AF397E">
        <w:rPr>
          <w:rFonts w:eastAsia="Arial"/>
          <w:b/>
          <w:sz w:val="32"/>
          <w:szCs w:val="32"/>
        </w:rPr>
        <w:tab/>
      </w:r>
    </w:p>
    <w:p w:rsidR="000D0D07" w:rsidRDefault="005A7D5B" w:rsidP="00F70187">
      <w:pPr>
        <w:spacing w:line="360" w:lineRule="auto"/>
        <w:ind w:right="180"/>
        <w:jc w:val="both"/>
        <w:rPr>
          <w:rFonts w:eastAsia="Arial"/>
          <w:b/>
          <w:sz w:val="32"/>
          <w:szCs w:val="32"/>
        </w:rPr>
      </w:pPr>
      <w:r>
        <w:rPr>
          <w:rFonts w:eastAsia="Arial"/>
          <w:b/>
          <w:noProof/>
          <w:sz w:val="32"/>
          <w:szCs w:val="32"/>
        </w:rPr>
        <w:pict>
          <v:shapetype id="_x0000_t202" coordsize="21600,21600" o:spt="202" path="m,l,21600r21600,l21600,xe">
            <v:stroke joinstyle="miter"/>
            <v:path gradientshapeok="t" o:connecttype="rect"/>
          </v:shapetype>
          <v:shape id="_x0000_s1042" type="#_x0000_t202" style="position:absolute;left:0;text-align:left;margin-left:164.25pt;margin-top:12.6pt;width:88.5pt;height:25.5pt;z-index:251671552" strokecolor="white [3212]">
            <v:textbox>
              <w:txbxContent>
                <w:p w:rsidR="008313CD" w:rsidRDefault="008313CD" w:rsidP="008313CD">
                  <w:pPr>
                    <w:jc w:val="center"/>
                  </w:pPr>
                  <w:r>
                    <w:t>Inputs data</w:t>
                  </w:r>
                </w:p>
              </w:txbxContent>
            </v:textbox>
          </v:shape>
        </w:pict>
      </w:r>
      <w:r>
        <w:rPr>
          <w:rFonts w:eastAsia="Arial"/>
          <w:b/>
          <w:noProof/>
          <w:sz w:val="32"/>
          <w:szCs w:val="32"/>
        </w:rPr>
        <w:pict>
          <v:shape id="_x0000_s1038" type="#_x0000_t32" style="position:absolute;left:0;text-align:left;margin-left:377.25pt;margin-top:20.85pt;width:.05pt;height:21pt;z-index:251667456" o:connectortype="straight"/>
        </w:pict>
      </w:r>
      <w:r>
        <w:rPr>
          <w:rFonts w:eastAsia="Arial"/>
          <w:b/>
          <w:noProof/>
          <w:sz w:val="32"/>
          <w:szCs w:val="32"/>
        </w:rPr>
        <w:pict>
          <v:shape id="_x0000_s1034" type="#_x0000_t32" style="position:absolute;left:0;text-align:left;margin-left:54.75pt;margin-top:23.1pt;width:0;height:15pt;z-index:251663360"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46" type="#_x0000_t202" style="position:absolute;left:0;text-align:left;margin-left:435.75pt;margin-top:19.5pt;width:73.5pt;height:33pt;z-index:251674624" strokecolor="white [3212]">
            <v:textbox>
              <w:txbxContent>
                <w:p w:rsidR="008313CD" w:rsidRDefault="008313CD">
                  <w:r>
                    <w:t>Content representation</w:t>
                  </w:r>
                </w:p>
              </w:txbxContent>
            </v:textbox>
          </v:shape>
        </w:pict>
      </w:r>
      <w:r>
        <w:rPr>
          <w:rFonts w:eastAsia="Arial"/>
          <w:b/>
          <w:noProof/>
          <w:sz w:val="32"/>
          <w:szCs w:val="32"/>
        </w:rPr>
        <w:pict>
          <v:shape id="_x0000_s1043" type="#_x0000_t32" style="position:absolute;left:0;text-align:left;margin-left:430.5pt;margin-top:19.5pt;width:0;height:33pt;z-index:251672576" o:connectortype="straight"/>
        </w:pict>
      </w:r>
      <w:r>
        <w:rPr>
          <w:rFonts w:eastAsia="Arial"/>
          <w:b/>
          <w:noProof/>
          <w:sz w:val="32"/>
          <w:szCs w:val="32"/>
        </w:rPr>
        <w:pict>
          <v:shape id="_x0000_s1041" type="#_x0000_t32" style="position:absolute;left:0;text-align:left;margin-left:390.05pt;margin-top:19.5pt;width:40.45pt;height:0;z-index:251670528" o:connectortype="straight"/>
        </w:pict>
      </w:r>
      <w:r>
        <w:rPr>
          <w:rFonts w:eastAsia="Arial"/>
          <w:b/>
          <w:noProof/>
          <w:sz w:val="32"/>
          <w:szCs w:val="32"/>
        </w:rPr>
        <w:pict>
          <v:shape id="_x0000_s1040" type="#_x0000_t32" style="position:absolute;left:0;text-align:left;margin-left:65.25pt;margin-top:14.25pt;width:302.3pt;height:0;z-index:251669504" o:connectortype="straight">
            <v:stroke endarrow="block"/>
          </v:shape>
        </w:pict>
      </w:r>
      <w:r>
        <w:rPr>
          <w:rFonts w:eastAsia="Arial"/>
          <w:b/>
          <w:noProof/>
          <w:sz w:val="32"/>
          <w:szCs w:val="32"/>
        </w:rPr>
        <w:pict>
          <v:rect id="_x0000_s1039" style="position:absolute;left:0;text-align:left;margin-left:367.55pt;margin-top:14.25pt;width:22.5pt;height:251.25pt;z-index:251668480"/>
        </w:pict>
      </w:r>
      <w:r>
        <w:rPr>
          <w:rFonts w:eastAsia="Arial"/>
          <w:b/>
          <w:noProof/>
          <w:sz w:val="32"/>
          <w:szCs w:val="32"/>
        </w:rPr>
        <w:pict>
          <v:rect id="_x0000_s1035" style="position:absolute;left:0;text-align:left;margin-left:42.75pt;margin-top:14.25pt;width:22.5pt;height:59.25pt;z-index:251664384"/>
        </w:pict>
      </w:r>
      <w:r w:rsidR="008313CD">
        <w:rPr>
          <w:rFonts w:eastAsia="Arial"/>
          <w:b/>
          <w:sz w:val="32"/>
          <w:szCs w:val="32"/>
        </w:rPr>
        <w:t xml:space="preserve">  </w: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45" type="#_x0000_t32" style="position:absolute;left:0;text-align:left;margin-left:390.05pt;margin-top:24.9pt;width:40.45pt;height:0;flip:x;z-index:251673600" o:connectortype="straight">
            <v:stroke endarrow="block"/>
          </v:shape>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55" type="#_x0000_t32" style="position:absolute;left:0;text-align:left;margin-left:54.75pt;margin-top:18.3pt;width:.05pt;height:27.75pt;z-index:251683840"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53" type="#_x0000_t202" style="position:absolute;left:0;text-align:left;margin-left:435.75pt;margin-top:26.7pt;width:78.75pt;height:33pt;z-index:251681792" strokecolor="white [3212]">
            <v:textbox>
              <w:txbxContent>
                <w:p w:rsidR="00B83D47" w:rsidRDefault="00B83D47">
                  <w:r>
                    <w:t>Style</w:t>
                  </w:r>
                </w:p>
                <w:p w:rsidR="00B83D47" w:rsidRDefault="00B83D47">
                  <w:r>
                    <w:t>representation</w:t>
                  </w:r>
                </w:p>
              </w:txbxContent>
            </v:textbox>
          </v:shape>
        </w:pict>
      </w:r>
      <w:r>
        <w:rPr>
          <w:rFonts w:eastAsia="Arial"/>
          <w:b/>
          <w:noProof/>
          <w:sz w:val="32"/>
          <w:szCs w:val="32"/>
        </w:rPr>
        <w:pict>
          <v:shape id="_x0000_s1048" type="#_x0000_t32" style="position:absolute;left:0;text-align:left;margin-left:430.5pt;margin-top:26.7pt;width:0;height:33pt;z-index:251676672" o:connectortype="straight"/>
        </w:pict>
      </w:r>
      <w:r>
        <w:rPr>
          <w:rFonts w:eastAsia="Arial"/>
          <w:b/>
          <w:noProof/>
          <w:sz w:val="32"/>
          <w:szCs w:val="32"/>
        </w:rPr>
        <w:pict>
          <v:shape id="_x0000_s1047" type="#_x0000_t32" style="position:absolute;left:0;text-align:left;margin-left:390.05pt;margin-top:26.7pt;width:40.45pt;height:0;z-index:251675648"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56" type="#_x0000_t32" style="position:absolute;left:0;text-align:left;margin-left:54.75pt;margin-top:1.35pt;width:0;height:17.25pt;z-index:251684864"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57" type="#_x0000_t32" style="position:absolute;left:0;text-align:left;margin-left:54.75pt;margin-top:.75pt;width:0;height:18.75pt;z-index:251685888" o:connectortype="straight"/>
        </w:pict>
      </w:r>
      <w:r>
        <w:rPr>
          <w:rFonts w:eastAsia="Arial"/>
          <w:b/>
          <w:noProof/>
          <w:sz w:val="32"/>
          <w:szCs w:val="32"/>
        </w:rPr>
        <w:pict>
          <v:shape id="_x0000_s1049" type="#_x0000_t32" style="position:absolute;left:0;text-align:left;margin-left:390.05pt;margin-top:4.5pt;width:40.45pt;height:0;flip:x;z-index:251677696" o:connectortype="straight">
            <v:stroke endarrow="block"/>
          </v:shape>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58" type="#_x0000_t32" style="position:absolute;left:0;text-align:left;margin-left:54.75pt;margin-top:1.7pt;width:0;height:16.5pt;z-index:251686912" o:connectortype="straight"/>
        </w:pict>
      </w:r>
      <w:r>
        <w:rPr>
          <w:rFonts w:eastAsia="Arial"/>
          <w:b/>
          <w:noProof/>
          <w:sz w:val="32"/>
          <w:szCs w:val="32"/>
        </w:rPr>
        <w:pict>
          <v:shape id="_x0000_s1061" type="#_x0000_t32" style="position:absolute;left:0;text-align:left;margin-left:54.75pt;margin-top:26.45pt;width:0;height:16.5pt;z-index:251688960" o:connectortype="straight"/>
        </w:pict>
      </w:r>
      <w:r>
        <w:rPr>
          <w:rFonts w:eastAsia="Arial"/>
          <w:b/>
          <w:noProof/>
          <w:sz w:val="32"/>
          <w:szCs w:val="32"/>
        </w:rPr>
        <w:pict>
          <v:shape id="_x0000_s1054" type="#_x0000_t202" style="position:absolute;left:0;text-align:left;margin-left:435.75pt;margin-top:26.45pt;width:78.75pt;height:31.5pt;z-index:251682816" strokecolor="white [3212]">
            <v:textbox>
              <w:txbxContent>
                <w:p w:rsidR="00B83D47" w:rsidRDefault="00B83D47">
                  <w:r>
                    <w:t xml:space="preserve">Image </w:t>
                  </w:r>
                </w:p>
                <w:p w:rsidR="00B83D47" w:rsidRDefault="00B83D47">
                  <w:r>
                    <w:t>synthesis</w:t>
                  </w:r>
                </w:p>
              </w:txbxContent>
            </v:textbox>
          </v:shape>
        </w:pict>
      </w:r>
      <w:r>
        <w:rPr>
          <w:rFonts w:eastAsia="Arial"/>
          <w:b/>
          <w:noProof/>
          <w:sz w:val="32"/>
          <w:szCs w:val="32"/>
        </w:rPr>
        <w:pict>
          <v:shape id="_x0000_s1051" type="#_x0000_t32" style="position:absolute;left:0;text-align:left;margin-left:426.75pt;margin-top:26.45pt;width:0;height:31.5pt;z-index:251679744" o:connectortype="straight"/>
        </w:pict>
      </w:r>
      <w:r>
        <w:rPr>
          <w:rFonts w:eastAsia="Arial"/>
          <w:b/>
          <w:noProof/>
          <w:sz w:val="32"/>
          <w:szCs w:val="32"/>
        </w:rPr>
        <w:pict>
          <v:shape id="_x0000_s1050" type="#_x0000_t32" style="position:absolute;left:0;text-align:left;margin-left:390.05pt;margin-top:25.7pt;width:36.7pt;height:.75pt;z-index:251678720"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62" type="#_x0000_t32" style="position:absolute;left:0;text-align:left;margin-left:54.75pt;margin-top:24.35pt;width:0;height:15pt;z-index:251689984"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65" type="#_x0000_t202" style="position:absolute;left:0;text-align:left;margin-left:173.25pt;margin-top:15.5pt;width:92.25pt;height:23.25pt;z-index:251693056" strokecolor="white [3212]">
            <v:textbox>
              <w:txbxContent>
                <w:p w:rsidR="00B83D47" w:rsidRDefault="00B83D47" w:rsidP="00B83D47">
                  <w:pPr>
                    <w:jc w:val="center"/>
                  </w:pPr>
                  <w:r>
                    <w:t>Output data</w:t>
                  </w:r>
                </w:p>
              </w:txbxContent>
            </v:textbox>
          </v:shape>
        </w:pict>
      </w:r>
      <w:r>
        <w:rPr>
          <w:rFonts w:eastAsia="Arial"/>
          <w:b/>
          <w:noProof/>
          <w:sz w:val="32"/>
          <w:szCs w:val="32"/>
        </w:rPr>
        <w:pict>
          <v:shape id="_x0000_s1063" type="#_x0000_t32" style="position:absolute;left:0;text-align:left;margin-left:54.75pt;margin-top:21.5pt;width:.05pt;height:23.25pt;z-index:251691008" o:connectortype="straight"/>
        </w:pict>
      </w:r>
      <w:r>
        <w:rPr>
          <w:rFonts w:eastAsia="Arial"/>
          <w:b/>
          <w:noProof/>
          <w:sz w:val="32"/>
          <w:szCs w:val="32"/>
        </w:rPr>
        <w:pict>
          <v:shape id="_x0000_s1052" type="#_x0000_t32" style="position:absolute;left:0;text-align:left;margin-left:390.05pt;margin-top:2.75pt;width:36.7pt;height:0;flip:x;z-index:251680768" o:connectortype="straight">
            <v:stroke endarrow="block"/>
          </v:shape>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66" type="#_x0000_t32" style="position:absolute;left:0;text-align:left;margin-left:377.05pt;margin-top:20.9pt;width:0;height:19.5pt;z-index:251694080" o:connectortype="straight"/>
        </w:pict>
      </w:r>
      <w:r>
        <w:rPr>
          <w:rFonts w:eastAsia="Arial"/>
          <w:b/>
          <w:noProof/>
          <w:sz w:val="32"/>
          <w:szCs w:val="32"/>
        </w:rPr>
        <w:pict>
          <v:shape id="_x0000_s1064" type="#_x0000_t32" style="position:absolute;left:0;text-align:left;margin-left:65.25pt;margin-top:17.15pt;width:302.3pt;height:0;flip:x;z-index:251692032" o:connectortype="straight">
            <v:stroke endarrow="block"/>
          </v:shape>
        </w:pict>
      </w:r>
      <w:r>
        <w:rPr>
          <w:rFonts w:eastAsia="Arial"/>
          <w:b/>
          <w:noProof/>
          <w:sz w:val="32"/>
          <w:szCs w:val="32"/>
        </w:rPr>
        <w:pict>
          <v:rect id="_x0000_s1059" style="position:absolute;left:0;text-align:left;margin-left:42.75pt;margin-top:17.15pt;width:22.5pt;height:79.5pt;z-index:251687936"/>
        </w:pict>
      </w:r>
    </w:p>
    <w:p w:rsidR="000D0D07" w:rsidRDefault="000D0D07" w:rsidP="00F70187">
      <w:pPr>
        <w:spacing w:line="360" w:lineRule="auto"/>
        <w:ind w:right="180"/>
        <w:jc w:val="both"/>
        <w:rPr>
          <w:rFonts w:eastAsia="Arial"/>
          <w:b/>
          <w:sz w:val="32"/>
          <w:szCs w:val="32"/>
        </w:rPr>
      </w:pP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67" type="#_x0000_t32" style="position:absolute;left:0;text-align:left;margin-left:377.05pt;margin-top:.95pt;width:.45pt;height:21.75pt;z-index:251695104"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68" type="#_x0000_t32" style="position:absolute;left:0;text-align:left;margin-left:377.15pt;margin-top:8.6pt;width:0;height:17.25pt;z-index:251696128" o:connectortype="straight"/>
        </w:pict>
      </w:r>
      <w:r>
        <w:rPr>
          <w:rFonts w:eastAsia="Arial"/>
          <w:b/>
          <w:noProof/>
          <w:sz w:val="32"/>
          <w:szCs w:val="32"/>
        </w:rPr>
        <w:pict>
          <v:shape id="_x0000_s1070" type="#_x0000_t32" style="position:absolute;left:0;text-align:left;margin-left:54.75pt;margin-top:13.85pt;width:0;height:14.25pt;z-index:251698176" o:connectortype="straight"/>
        </w:pict>
      </w:r>
    </w:p>
    <w:p w:rsidR="000D0D07" w:rsidRDefault="005A7D5B" w:rsidP="00F70187">
      <w:pPr>
        <w:spacing w:line="360" w:lineRule="auto"/>
        <w:ind w:right="180"/>
        <w:jc w:val="both"/>
        <w:rPr>
          <w:rFonts w:eastAsia="Arial"/>
          <w:b/>
          <w:sz w:val="32"/>
          <w:szCs w:val="32"/>
        </w:rPr>
      </w:pPr>
      <w:r>
        <w:rPr>
          <w:rFonts w:eastAsia="Arial"/>
          <w:b/>
          <w:noProof/>
          <w:sz w:val="32"/>
          <w:szCs w:val="32"/>
        </w:rPr>
        <w:pict>
          <v:shape id="_x0000_s1069" type="#_x0000_t32" style="position:absolute;left:0;text-align:left;margin-left:377.15pt;margin-top:8.75pt;width:.1pt;height:15.75pt;flip:x;z-index:251697152" o:connectortype="straight"/>
        </w:pict>
      </w:r>
      <w:r>
        <w:rPr>
          <w:rFonts w:eastAsia="Arial"/>
          <w:b/>
          <w:noProof/>
          <w:sz w:val="32"/>
          <w:szCs w:val="32"/>
        </w:rPr>
        <w:pict>
          <v:shape id="_x0000_s1071" type="#_x0000_t32" style="position:absolute;left:0;text-align:left;margin-left:54.75pt;margin-top:8.75pt;width:0;height:17.25pt;z-index:251699200" o:connectortype="straight"/>
        </w:pict>
      </w:r>
    </w:p>
    <w:p w:rsidR="000D0D07" w:rsidRDefault="000D0D07" w:rsidP="00F70187">
      <w:pPr>
        <w:spacing w:line="360" w:lineRule="auto"/>
        <w:ind w:right="180"/>
        <w:jc w:val="both"/>
        <w:rPr>
          <w:rFonts w:eastAsia="Arial"/>
          <w:b/>
          <w:sz w:val="32"/>
          <w:szCs w:val="32"/>
        </w:rPr>
      </w:pPr>
    </w:p>
    <w:p w:rsidR="000D0D07" w:rsidRDefault="000D0D07" w:rsidP="00F70187">
      <w:pPr>
        <w:spacing w:line="360" w:lineRule="auto"/>
        <w:ind w:right="180"/>
        <w:jc w:val="both"/>
        <w:rPr>
          <w:rFonts w:eastAsia="Arial"/>
          <w:b/>
          <w:sz w:val="32"/>
          <w:szCs w:val="32"/>
        </w:rPr>
      </w:pPr>
    </w:p>
    <w:p w:rsidR="000D0D07" w:rsidRDefault="000D0D07" w:rsidP="00F70187">
      <w:pPr>
        <w:spacing w:line="360" w:lineRule="auto"/>
        <w:ind w:right="180"/>
        <w:jc w:val="both"/>
        <w:rPr>
          <w:rFonts w:eastAsia="Arial"/>
          <w:b/>
          <w:sz w:val="32"/>
          <w:szCs w:val="32"/>
        </w:rPr>
      </w:pPr>
    </w:p>
    <w:p w:rsidR="000D0D07" w:rsidRDefault="000D0D07" w:rsidP="00F70187">
      <w:pPr>
        <w:spacing w:line="360" w:lineRule="auto"/>
        <w:ind w:right="180"/>
        <w:jc w:val="both"/>
        <w:rPr>
          <w:rFonts w:eastAsia="Arial"/>
          <w:b/>
          <w:sz w:val="32"/>
          <w:szCs w:val="32"/>
        </w:rPr>
      </w:pPr>
    </w:p>
    <w:p w:rsidR="000D0D07" w:rsidRDefault="000D0D07"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rPr>
      </w:pPr>
    </w:p>
    <w:p w:rsidR="00A92485" w:rsidRPr="00357FAE" w:rsidRDefault="00A92485" w:rsidP="00F70187">
      <w:pPr>
        <w:spacing w:line="360" w:lineRule="auto"/>
        <w:ind w:right="180"/>
        <w:jc w:val="both"/>
        <w:rPr>
          <w:rFonts w:eastAsia="Arial"/>
          <w:sz w:val="24"/>
          <w:szCs w:val="24"/>
        </w:rPr>
      </w:pPr>
      <w:r>
        <w:rPr>
          <w:rFonts w:eastAsia="Arial"/>
        </w:rPr>
        <w:t xml:space="preserve">                                                                                      </w:t>
      </w:r>
      <w:r w:rsidRPr="00357FAE">
        <w:rPr>
          <w:rFonts w:eastAsia="Arial"/>
          <w:sz w:val="24"/>
          <w:szCs w:val="24"/>
        </w:rPr>
        <w:t>12</w:t>
      </w:r>
    </w:p>
    <w:p w:rsidR="00B37266" w:rsidRPr="00A92485" w:rsidRDefault="009C3EF8" w:rsidP="00A92485">
      <w:pPr>
        <w:spacing w:line="360" w:lineRule="auto"/>
        <w:ind w:right="180"/>
        <w:jc w:val="both"/>
        <w:rPr>
          <w:rFonts w:eastAsia="Arial"/>
          <w:sz w:val="24"/>
          <w:szCs w:val="24"/>
        </w:rPr>
      </w:pPr>
      <w:r w:rsidRPr="00A92485">
        <w:rPr>
          <w:rFonts w:eastAsia="Arial"/>
          <w:sz w:val="24"/>
          <w:szCs w:val="24"/>
        </w:rPr>
        <w:lastRenderedPageBreak/>
        <w:t xml:space="preserve">User inputs data to the system. </w:t>
      </w:r>
      <w:r w:rsidR="00B37266" w:rsidRPr="00A92485">
        <w:rPr>
          <w:rFonts w:eastAsia="Arial"/>
          <w:sz w:val="24"/>
          <w:szCs w:val="24"/>
        </w:rPr>
        <w:t xml:space="preserve">Content represtentation is done by the system to visualize the information each layer contains about the input image by reconstructing the image only from the feature maps in that layer. After content representation, style representation is done to visualise the information captured by the style feature spaces built on different layers of the network by constructing an image that matches the style representation of a given input image. Then the image is synthesized by mixing the style and content to produce a new image. After synthesis we check  if the style is same if so we say that the picture was painted by the same painter else the picture was painted by different painter. This is displayed as output to the user .   </w:t>
      </w:r>
    </w:p>
    <w:p w:rsidR="00B37266" w:rsidRDefault="00B37266" w:rsidP="00B37266">
      <w:pPr>
        <w:spacing w:line="360" w:lineRule="auto"/>
        <w:ind w:left="120" w:right="180" w:firstLine="351"/>
        <w:jc w:val="both"/>
        <w:rPr>
          <w:rFonts w:eastAsia="Arial"/>
          <w:b/>
          <w:sz w:val="32"/>
          <w:szCs w:val="32"/>
        </w:rPr>
      </w:pPr>
    </w:p>
    <w:p w:rsidR="009C3EF8" w:rsidRPr="009C3EF8" w:rsidRDefault="00B37266" w:rsidP="00F70187">
      <w:pPr>
        <w:spacing w:line="360" w:lineRule="auto"/>
        <w:ind w:right="180"/>
        <w:jc w:val="both"/>
        <w:rPr>
          <w:rFonts w:eastAsia="Arial"/>
          <w:sz w:val="24"/>
          <w:szCs w:val="24"/>
        </w:rPr>
      </w:pPr>
      <w:r>
        <w:rPr>
          <w:rFonts w:eastAsia="Arial"/>
          <w:sz w:val="24"/>
          <w:szCs w:val="24"/>
        </w:rPr>
        <w:t xml:space="preserve"> </w:t>
      </w:r>
      <w:r w:rsidR="009C3EF8">
        <w:rPr>
          <w:rFonts w:eastAsia="Arial"/>
          <w:sz w:val="24"/>
          <w:szCs w:val="24"/>
        </w:rPr>
        <w:t xml:space="preserve"> </w:t>
      </w: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Default="009C3EF8" w:rsidP="00F70187">
      <w:pPr>
        <w:spacing w:line="360" w:lineRule="auto"/>
        <w:ind w:right="180"/>
        <w:jc w:val="both"/>
        <w:rPr>
          <w:rFonts w:eastAsia="Arial"/>
          <w:b/>
          <w:sz w:val="32"/>
          <w:szCs w:val="32"/>
        </w:rPr>
      </w:pPr>
    </w:p>
    <w:p w:rsidR="009C3EF8" w:rsidRPr="00357FAE" w:rsidRDefault="00A92485" w:rsidP="00F70187">
      <w:pPr>
        <w:spacing w:line="360" w:lineRule="auto"/>
        <w:ind w:right="180"/>
        <w:jc w:val="both"/>
        <w:rPr>
          <w:rFonts w:eastAsia="Arial"/>
          <w:sz w:val="24"/>
          <w:szCs w:val="24"/>
        </w:rPr>
      </w:pPr>
      <w:r>
        <w:rPr>
          <w:rFonts w:eastAsia="Arial"/>
        </w:rPr>
        <w:t xml:space="preserve">                                                                                    </w:t>
      </w:r>
      <w:r w:rsidRPr="00357FAE">
        <w:rPr>
          <w:rFonts w:eastAsia="Arial"/>
          <w:sz w:val="24"/>
          <w:szCs w:val="24"/>
        </w:rPr>
        <w:t>13</w:t>
      </w:r>
    </w:p>
    <w:p w:rsidR="00D63554" w:rsidRPr="00A92485" w:rsidRDefault="00A92485" w:rsidP="00F70187">
      <w:pPr>
        <w:spacing w:line="360" w:lineRule="auto"/>
        <w:ind w:right="180"/>
        <w:jc w:val="both"/>
        <w:rPr>
          <w:sz w:val="32"/>
          <w:szCs w:val="32"/>
        </w:rPr>
      </w:pPr>
      <w:r>
        <w:rPr>
          <w:rFonts w:eastAsia="Arial"/>
          <w:b/>
          <w:sz w:val="32"/>
          <w:szCs w:val="32"/>
        </w:rPr>
        <w:lastRenderedPageBreak/>
        <w:t xml:space="preserve">                              </w:t>
      </w:r>
      <w:r w:rsidR="006203AA" w:rsidRPr="00A92485">
        <w:rPr>
          <w:rFonts w:eastAsia="Arial"/>
          <w:b/>
          <w:sz w:val="32"/>
          <w:szCs w:val="32"/>
        </w:rPr>
        <w:t>6. DATA FLOW DIAGRAM</w:t>
      </w:r>
    </w:p>
    <w:p w:rsidR="00D63554" w:rsidRDefault="00D63554">
      <w:pPr>
        <w:spacing w:line="360" w:lineRule="auto"/>
        <w:ind w:right="180"/>
        <w:jc w:val="both"/>
        <w:rPr>
          <w:rFonts w:eastAsia="Arial"/>
          <w:b/>
          <w:sz w:val="22"/>
          <w:szCs w:val="22"/>
        </w:rPr>
      </w:pPr>
    </w:p>
    <w:p w:rsidR="00D63554" w:rsidRDefault="006203AA">
      <w:pPr>
        <w:spacing w:line="360" w:lineRule="auto"/>
        <w:ind w:right="180"/>
        <w:jc w:val="center"/>
      </w:pPr>
      <w:r>
        <w:rPr>
          <w:noProof/>
        </w:rPr>
        <w:drawing>
          <wp:inline distT="0" distB="0" distL="0" distR="0">
            <wp:extent cx="4533265" cy="5512435"/>
            <wp:effectExtent l="0" t="0" r="0" b="0"/>
            <wp:docPr id="6"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ChangeAspect="1" noChangeArrowheads="1"/>
                    </pic:cNvPicPr>
                  </pic:nvPicPr>
                  <pic:blipFill>
                    <a:blip r:embed="rId13"/>
                    <a:srcRect r="16590"/>
                    <a:stretch>
                      <a:fillRect/>
                    </a:stretch>
                  </pic:blipFill>
                  <pic:spPr bwMode="auto">
                    <a:xfrm>
                      <a:off x="0" y="0"/>
                      <a:ext cx="4533265" cy="5512435"/>
                    </a:xfrm>
                    <a:prstGeom prst="rect">
                      <a:avLst/>
                    </a:prstGeom>
                    <a:noFill/>
                    <a:ln w="9525">
                      <a:noFill/>
                      <a:miter lim="800000"/>
                      <a:headEnd/>
                      <a:tailEnd/>
                    </a:ln>
                  </pic:spPr>
                </pic:pic>
              </a:graphicData>
            </a:graphic>
          </wp:inline>
        </w:drawing>
      </w:r>
    </w:p>
    <w:p w:rsidR="00D63554" w:rsidRDefault="00D63554">
      <w:pPr>
        <w:spacing w:line="360" w:lineRule="auto"/>
        <w:ind w:right="180"/>
        <w:jc w:val="both"/>
        <w:rPr>
          <w:rFonts w:eastAsia="Arial"/>
          <w:sz w:val="22"/>
          <w:szCs w:val="22"/>
        </w:rPr>
      </w:pPr>
    </w:p>
    <w:p w:rsidR="00D63554" w:rsidRDefault="00CC34F7">
      <w:pPr>
        <w:spacing w:line="360" w:lineRule="auto"/>
        <w:ind w:right="180"/>
        <w:jc w:val="both"/>
        <w:rPr>
          <w:rFonts w:eastAsia="Arial"/>
          <w:sz w:val="22"/>
          <w:szCs w:val="22"/>
        </w:rPr>
      </w:pPr>
      <w:r>
        <w:rPr>
          <w:rFonts w:eastAsia="Arial"/>
          <w:sz w:val="22"/>
          <w:szCs w:val="22"/>
        </w:rPr>
        <w:t xml:space="preserve">                                  </w:t>
      </w:r>
      <w:r w:rsidR="00A92485">
        <w:rPr>
          <w:rFonts w:eastAsia="Arial"/>
          <w:sz w:val="22"/>
          <w:szCs w:val="22"/>
        </w:rPr>
        <w:t xml:space="preserve">                              </w:t>
      </w:r>
    </w:p>
    <w:p w:rsidR="00D63554" w:rsidRDefault="0066483B">
      <w:pPr>
        <w:spacing w:line="360" w:lineRule="auto"/>
        <w:ind w:left="120" w:right="180" w:firstLine="351"/>
        <w:jc w:val="both"/>
        <w:rPr>
          <w:sz w:val="22"/>
          <w:szCs w:val="22"/>
        </w:rPr>
      </w:pPr>
      <w:r>
        <w:rPr>
          <w:sz w:val="22"/>
          <w:szCs w:val="22"/>
        </w:rPr>
        <w:t xml:space="preserve"> </w:t>
      </w: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6203AA">
      <w:pPr>
        <w:spacing w:before="59"/>
        <w:ind w:right="3319"/>
      </w:pPr>
      <w:r>
        <w:rPr>
          <w:sz w:val="22"/>
          <w:szCs w:val="22"/>
        </w:rPr>
        <w:tab/>
      </w:r>
      <w:r>
        <w:rPr>
          <w:sz w:val="22"/>
          <w:szCs w:val="22"/>
        </w:rPr>
        <w:tab/>
      </w:r>
      <w:r>
        <w:rPr>
          <w:sz w:val="22"/>
          <w:szCs w:val="22"/>
        </w:rPr>
        <w:tab/>
      </w:r>
      <w:r>
        <w:rPr>
          <w:sz w:val="22"/>
          <w:szCs w:val="22"/>
        </w:rPr>
        <w:tab/>
      </w:r>
      <w:r>
        <w:rPr>
          <w:sz w:val="22"/>
          <w:szCs w:val="22"/>
        </w:rPr>
        <w:tab/>
      </w: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Pr="00FB58ED" w:rsidRDefault="006203AA">
      <w:pPr>
        <w:spacing w:before="59"/>
        <w:ind w:right="3319"/>
      </w:pPr>
      <w:r>
        <w:rPr>
          <w:sz w:val="22"/>
          <w:szCs w:val="22"/>
        </w:rPr>
        <w:tab/>
      </w:r>
      <w:r>
        <w:rPr>
          <w:sz w:val="22"/>
          <w:szCs w:val="22"/>
        </w:rPr>
        <w:tab/>
      </w:r>
      <w:r>
        <w:rPr>
          <w:sz w:val="22"/>
          <w:szCs w:val="22"/>
        </w:rPr>
        <w:tab/>
      </w:r>
      <w:r>
        <w:rPr>
          <w:sz w:val="22"/>
          <w:szCs w:val="22"/>
        </w:rPr>
        <w:tab/>
      </w:r>
      <w:r>
        <w:rPr>
          <w:sz w:val="22"/>
          <w:szCs w:val="22"/>
        </w:rPr>
        <w:tab/>
      </w:r>
      <w:r>
        <w:rPr>
          <w:sz w:val="22"/>
          <w:szCs w:val="22"/>
        </w:rPr>
        <w:tab/>
      </w:r>
    </w:p>
    <w:p w:rsidR="00D63554" w:rsidRDefault="00D63554">
      <w:pPr>
        <w:spacing w:before="59"/>
        <w:ind w:right="3319"/>
        <w:rPr>
          <w:b/>
          <w:sz w:val="22"/>
          <w:szCs w:val="22"/>
        </w:rPr>
      </w:pPr>
    </w:p>
    <w:p w:rsidR="000D0D07" w:rsidRDefault="000D0D07">
      <w:pPr>
        <w:spacing w:before="59"/>
        <w:ind w:right="3319"/>
        <w:rPr>
          <w:bCs/>
        </w:rPr>
      </w:pPr>
    </w:p>
    <w:p w:rsidR="00FB58ED" w:rsidRPr="00357FAE" w:rsidRDefault="00FB58ED">
      <w:pPr>
        <w:spacing w:before="59"/>
        <w:ind w:right="3319"/>
        <w:rPr>
          <w:bCs/>
          <w:sz w:val="24"/>
          <w:szCs w:val="24"/>
        </w:rPr>
      </w:pPr>
      <w:r w:rsidRPr="00357FAE">
        <w:rPr>
          <w:bCs/>
          <w:sz w:val="24"/>
          <w:szCs w:val="24"/>
        </w:rPr>
        <w:t xml:space="preserve">                                                       </w:t>
      </w:r>
      <w:r w:rsidR="00357FAE">
        <w:rPr>
          <w:bCs/>
          <w:sz w:val="24"/>
          <w:szCs w:val="24"/>
        </w:rPr>
        <w:t xml:space="preserve">                </w:t>
      </w:r>
      <w:r w:rsidRPr="00357FAE">
        <w:rPr>
          <w:bCs/>
          <w:sz w:val="24"/>
          <w:szCs w:val="24"/>
        </w:rPr>
        <w:t xml:space="preserve">14                                               </w:t>
      </w:r>
    </w:p>
    <w:p w:rsidR="00FB58ED" w:rsidRPr="00FB58ED" w:rsidRDefault="00FB58ED" w:rsidP="00FB58ED">
      <w:pPr>
        <w:spacing w:before="59" w:line="360" w:lineRule="auto"/>
        <w:ind w:right="-50"/>
        <w:rPr>
          <w:bCs/>
          <w:sz w:val="24"/>
          <w:szCs w:val="24"/>
        </w:rPr>
      </w:pPr>
      <w:r w:rsidRPr="00FB58ED">
        <w:rPr>
          <w:bCs/>
          <w:sz w:val="24"/>
          <w:szCs w:val="24"/>
        </w:rPr>
        <w:lastRenderedPageBreak/>
        <w:t>After accepting input data from the user, next is the content representation phase in which the actual content of the image is obtained. Next is the style representation phase in which the style of the input image is obtained. After these two phases is the image synthesis and generation phase in which it finds an image that matches both content and style representation. Next is the deep neural network phase which detects forgery in images. Last is the output phase which displays result to user.</w:t>
      </w:r>
    </w:p>
    <w:p w:rsidR="00FB58ED" w:rsidRPr="00FB58ED" w:rsidRDefault="00FB58ED" w:rsidP="00FB58ED">
      <w:pPr>
        <w:spacing w:before="59" w:line="360" w:lineRule="auto"/>
        <w:ind w:right="3319"/>
        <w:rPr>
          <w:b/>
          <w:bCs/>
          <w:sz w:val="24"/>
          <w:szCs w:val="24"/>
        </w:rPr>
      </w:pPr>
    </w:p>
    <w:p w:rsidR="00FB58ED" w:rsidRPr="00FB58ED" w:rsidRDefault="00FB58ED">
      <w:pPr>
        <w:spacing w:before="59"/>
        <w:ind w:right="3319"/>
        <w:rPr>
          <w:b/>
          <w:bCs/>
          <w:sz w:val="24"/>
          <w:szCs w:val="24"/>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rsidP="00AA1FF4">
      <w:pPr>
        <w:tabs>
          <w:tab w:val="left" w:pos="9000"/>
        </w:tabs>
        <w:spacing w:before="59"/>
        <w:ind w:right="3319"/>
        <w:rPr>
          <w:b/>
          <w:bCs/>
          <w:sz w:val="32"/>
          <w:szCs w:val="32"/>
        </w:rPr>
      </w:pPr>
    </w:p>
    <w:p w:rsidR="00FB58ED" w:rsidRDefault="00FB58ED" w:rsidP="00AA1FF4">
      <w:pPr>
        <w:tabs>
          <w:tab w:val="left" w:pos="9000"/>
        </w:tabs>
        <w:spacing w:before="59"/>
        <w:ind w:right="3319"/>
        <w:rPr>
          <w:b/>
          <w:bCs/>
          <w:sz w:val="32"/>
          <w:szCs w:val="32"/>
        </w:rPr>
      </w:pPr>
    </w:p>
    <w:p w:rsidR="00FB58ED" w:rsidRDefault="00FB58ED" w:rsidP="00AA1FF4">
      <w:pPr>
        <w:tabs>
          <w:tab w:val="left" w:pos="9000"/>
        </w:tabs>
        <w:spacing w:before="59"/>
        <w:ind w:right="3319"/>
        <w:rPr>
          <w:b/>
          <w:bCs/>
          <w:sz w:val="32"/>
          <w:szCs w:val="32"/>
        </w:rPr>
      </w:pPr>
    </w:p>
    <w:p w:rsidR="00FB58ED" w:rsidRDefault="00FB58ED" w:rsidP="00AA1FF4">
      <w:pPr>
        <w:tabs>
          <w:tab w:val="left" w:pos="9000"/>
        </w:tabs>
        <w:spacing w:before="59"/>
        <w:ind w:right="3319"/>
        <w:rPr>
          <w:b/>
          <w:bCs/>
          <w:sz w:val="32"/>
          <w:szCs w:val="32"/>
        </w:rPr>
      </w:pPr>
    </w:p>
    <w:p w:rsidR="00FB58ED" w:rsidRDefault="00FB58ED" w:rsidP="00AA1FF4">
      <w:pPr>
        <w:tabs>
          <w:tab w:val="left" w:pos="9000"/>
        </w:tabs>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
          <w:bCs/>
          <w:sz w:val="32"/>
          <w:szCs w:val="32"/>
        </w:rPr>
      </w:pPr>
    </w:p>
    <w:p w:rsidR="00FB58ED" w:rsidRDefault="00FB58ED">
      <w:pPr>
        <w:spacing w:before="59"/>
        <w:ind w:right="3319"/>
        <w:rPr>
          <w:bCs/>
        </w:rPr>
      </w:pPr>
    </w:p>
    <w:p w:rsidR="00AA1FF4" w:rsidRPr="00357FAE" w:rsidRDefault="00AA1FF4">
      <w:pPr>
        <w:spacing w:before="59"/>
        <w:ind w:right="3319"/>
        <w:rPr>
          <w:bCs/>
          <w:sz w:val="24"/>
          <w:szCs w:val="24"/>
        </w:rPr>
      </w:pPr>
      <w:r>
        <w:rPr>
          <w:bCs/>
        </w:rPr>
        <w:t xml:space="preserve">                                                                                      </w:t>
      </w:r>
      <w:r w:rsidRPr="00357FAE">
        <w:rPr>
          <w:bCs/>
          <w:sz w:val="24"/>
          <w:szCs w:val="24"/>
        </w:rPr>
        <w:t>15</w:t>
      </w:r>
    </w:p>
    <w:p w:rsidR="00D63554" w:rsidRPr="00FB58ED" w:rsidRDefault="00AA1FF4" w:rsidP="00AA1FF4">
      <w:pPr>
        <w:spacing w:before="59"/>
        <w:ind w:right="3319"/>
        <w:jc w:val="center"/>
        <w:rPr>
          <w:bCs/>
        </w:rPr>
      </w:pPr>
      <w:r>
        <w:rPr>
          <w:b/>
          <w:bCs/>
          <w:sz w:val="32"/>
          <w:szCs w:val="32"/>
        </w:rPr>
        <w:lastRenderedPageBreak/>
        <w:t xml:space="preserve">                                   </w:t>
      </w:r>
      <w:r w:rsidR="00357FAE">
        <w:rPr>
          <w:b/>
          <w:bCs/>
          <w:sz w:val="32"/>
          <w:szCs w:val="32"/>
        </w:rPr>
        <w:t xml:space="preserve">  </w:t>
      </w:r>
      <w:r w:rsidR="006203AA">
        <w:rPr>
          <w:b/>
          <w:bCs/>
          <w:sz w:val="32"/>
          <w:szCs w:val="32"/>
        </w:rPr>
        <w:t>REFERENCES</w:t>
      </w:r>
    </w:p>
    <w:p w:rsidR="00D63554" w:rsidRDefault="00D63554">
      <w:pPr>
        <w:spacing w:before="59"/>
        <w:jc w:val="center"/>
        <w:rPr>
          <w:sz w:val="32"/>
          <w:szCs w:val="32"/>
        </w:rPr>
      </w:pPr>
    </w:p>
    <w:p w:rsidR="00D63554" w:rsidRPr="00AA1FF4" w:rsidRDefault="006203AA">
      <w:pPr>
        <w:spacing w:before="59"/>
        <w:rPr>
          <w:sz w:val="24"/>
          <w:szCs w:val="24"/>
        </w:rPr>
      </w:pPr>
      <w:r w:rsidRPr="00AA1FF4">
        <w:rPr>
          <w:sz w:val="24"/>
          <w:szCs w:val="24"/>
        </w:rPr>
        <w:t>[1]. Gatys,Leon A., Alexander S.Ecker, and Matthias Bethge.”neural algorithm of artistic style.”arXiv preprint arXiv:1508.06576 (2015).</w:t>
      </w:r>
    </w:p>
    <w:p w:rsidR="00D63554" w:rsidRPr="00AA1FF4" w:rsidRDefault="00D63554">
      <w:pPr>
        <w:spacing w:before="59"/>
        <w:ind w:right="3319"/>
        <w:rPr>
          <w:sz w:val="24"/>
          <w:szCs w:val="24"/>
        </w:rPr>
      </w:pPr>
    </w:p>
    <w:p w:rsidR="00D63554" w:rsidRPr="00AA1FF4" w:rsidRDefault="006203AA">
      <w:pPr>
        <w:spacing w:before="59"/>
        <w:rPr>
          <w:sz w:val="24"/>
          <w:szCs w:val="24"/>
        </w:rPr>
      </w:pPr>
      <w:r w:rsidRPr="00AA1FF4">
        <w:rPr>
          <w:sz w:val="24"/>
          <w:szCs w:val="24"/>
        </w:rPr>
        <w:t>[2].</w:t>
      </w:r>
      <w:r w:rsidR="00AA1FF4">
        <w:rPr>
          <w:sz w:val="24"/>
          <w:szCs w:val="24"/>
        </w:rPr>
        <w:t xml:space="preserve"> </w:t>
      </w:r>
      <w:r w:rsidRPr="00AA1FF4">
        <w:rPr>
          <w:sz w:val="24"/>
          <w:szCs w:val="24"/>
        </w:rPr>
        <w:t>Quiroga,Rodrigo Quian,and Carlos Pedreira.”How do we see art:an eye-tracker study.”(2011).</w:t>
      </w: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rPr>
          <w:sz w:val="22"/>
          <w:szCs w:val="22"/>
        </w:rPr>
      </w:pPr>
    </w:p>
    <w:p w:rsidR="00D63554" w:rsidRDefault="00D63554">
      <w:pPr>
        <w:spacing w:before="59"/>
        <w:ind w:right="3319"/>
      </w:pPr>
    </w:p>
    <w:sectPr w:rsidR="00D63554" w:rsidSect="00D63554">
      <w:type w:val="continuous"/>
      <w:pgSz w:w="11920" w:h="16838"/>
      <w:pgMar w:top="1440" w:right="1440" w:bottom="1440" w:left="1440" w:header="720" w:footer="720" w:gutter="0"/>
      <w:cols w:space="720"/>
      <w:formProt w:val="0"/>
      <w:docGrid w:linePitch="312" w:charSpace="204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627B" w:rsidRDefault="00FA627B" w:rsidP="00D63554">
      <w:r>
        <w:separator/>
      </w:r>
    </w:p>
  </w:endnote>
  <w:endnote w:type="continuationSeparator" w:id="1">
    <w:p w:rsidR="00FA627B" w:rsidRDefault="00FA627B" w:rsidP="00D635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627B" w:rsidRDefault="00FA627B" w:rsidP="00D63554">
      <w:r>
        <w:separator/>
      </w:r>
    </w:p>
  </w:footnote>
  <w:footnote w:type="continuationSeparator" w:id="1">
    <w:p w:rsidR="00FA627B" w:rsidRDefault="00FA627B" w:rsidP="00D635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560C7"/>
    <w:multiLevelType w:val="hybridMultilevel"/>
    <w:tmpl w:val="F5B27528"/>
    <w:lvl w:ilvl="0" w:tplc="C9AA16A4">
      <w:start w:val="1"/>
      <w:numFmt w:val="decimal"/>
      <w:lvlText w:val="%1."/>
      <w:lvlJc w:val="left"/>
      <w:pPr>
        <w:ind w:left="3390" w:hanging="360"/>
      </w:pPr>
      <w:rPr>
        <w:rFonts w:hint="default"/>
        <w:b/>
        <w:sz w:val="32"/>
      </w:rPr>
    </w:lvl>
    <w:lvl w:ilvl="1" w:tplc="04090019" w:tentative="1">
      <w:start w:val="1"/>
      <w:numFmt w:val="lowerLetter"/>
      <w:lvlText w:val="%2."/>
      <w:lvlJc w:val="left"/>
      <w:pPr>
        <w:ind w:left="4110" w:hanging="360"/>
      </w:pPr>
    </w:lvl>
    <w:lvl w:ilvl="2" w:tplc="0409001B" w:tentative="1">
      <w:start w:val="1"/>
      <w:numFmt w:val="lowerRoman"/>
      <w:lvlText w:val="%3."/>
      <w:lvlJc w:val="right"/>
      <w:pPr>
        <w:ind w:left="4830" w:hanging="180"/>
      </w:pPr>
    </w:lvl>
    <w:lvl w:ilvl="3" w:tplc="0409000F" w:tentative="1">
      <w:start w:val="1"/>
      <w:numFmt w:val="decimal"/>
      <w:lvlText w:val="%4."/>
      <w:lvlJc w:val="left"/>
      <w:pPr>
        <w:ind w:left="5550" w:hanging="360"/>
      </w:pPr>
    </w:lvl>
    <w:lvl w:ilvl="4" w:tplc="04090019" w:tentative="1">
      <w:start w:val="1"/>
      <w:numFmt w:val="lowerLetter"/>
      <w:lvlText w:val="%5."/>
      <w:lvlJc w:val="left"/>
      <w:pPr>
        <w:ind w:left="6270" w:hanging="360"/>
      </w:pPr>
    </w:lvl>
    <w:lvl w:ilvl="5" w:tplc="0409001B" w:tentative="1">
      <w:start w:val="1"/>
      <w:numFmt w:val="lowerRoman"/>
      <w:lvlText w:val="%6."/>
      <w:lvlJc w:val="right"/>
      <w:pPr>
        <w:ind w:left="6990" w:hanging="180"/>
      </w:pPr>
    </w:lvl>
    <w:lvl w:ilvl="6" w:tplc="0409000F" w:tentative="1">
      <w:start w:val="1"/>
      <w:numFmt w:val="decimal"/>
      <w:lvlText w:val="%7."/>
      <w:lvlJc w:val="left"/>
      <w:pPr>
        <w:ind w:left="7710" w:hanging="360"/>
      </w:pPr>
    </w:lvl>
    <w:lvl w:ilvl="7" w:tplc="04090019" w:tentative="1">
      <w:start w:val="1"/>
      <w:numFmt w:val="lowerLetter"/>
      <w:lvlText w:val="%8."/>
      <w:lvlJc w:val="left"/>
      <w:pPr>
        <w:ind w:left="8430" w:hanging="360"/>
      </w:pPr>
    </w:lvl>
    <w:lvl w:ilvl="8" w:tplc="0409001B" w:tentative="1">
      <w:start w:val="1"/>
      <w:numFmt w:val="lowerRoman"/>
      <w:lvlText w:val="%9."/>
      <w:lvlJc w:val="right"/>
      <w:pPr>
        <w:ind w:left="9150" w:hanging="180"/>
      </w:pPr>
    </w:lvl>
  </w:abstractNum>
  <w:abstractNum w:abstractNumId="1">
    <w:nsid w:val="1AA601FD"/>
    <w:multiLevelType w:val="multilevel"/>
    <w:tmpl w:val="ED682F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20E9422F"/>
    <w:multiLevelType w:val="multilevel"/>
    <w:tmpl w:val="B162B00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
    <w:nsid w:val="33EA5D64"/>
    <w:multiLevelType w:val="multilevel"/>
    <w:tmpl w:val="439ADF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4B7E5F3C"/>
    <w:multiLevelType w:val="hybridMultilevel"/>
    <w:tmpl w:val="26DAF2FC"/>
    <w:lvl w:ilvl="0" w:tplc="0CDE1072">
      <w:start w:val="4"/>
      <w:numFmt w:val="decimal"/>
      <w:lvlText w:val="%1"/>
      <w:lvlJc w:val="left"/>
      <w:pPr>
        <w:ind w:left="459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5">
    <w:nsid w:val="53147179"/>
    <w:multiLevelType w:val="multilevel"/>
    <w:tmpl w:val="1136A4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D3F02EE"/>
    <w:multiLevelType w:val="multilevel"/>
    <w:tmpl w:val="16D41C4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6"/>
  </w:num>
  <w:num w:numId="2">
    <w:abstractNumId w:val="5"/>
  </w:num>
  <w:num w:numId="3">
    <w:abstractNumId w:val="2"/>
  </w:num>
  <w:num w:numId="4">
    <w:abstractNumId w:val="3"/>
  </w:num>
  <w:num w:numId="5">
    <w:abstractNumId w:val="1"/>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63554"/>
    <w:rsid w:val="000D0D07"/>
    <w:rsid w:val="00125366"/>
    <w:rsid w:val="00273D01"/>
    <w:rsid w:val="00357FAE"/>
    <w:rsid w:val="003D389F"/>
    <w:rsid w:val="003D4864"/>
    <w:rsid w:val="005A7D5B"/>
    <w:rsid w:val="006203AA"/>
    <w:rsid w:val="0066483B"/>
    <w:rsid w:val="008313CD"/>
    <w:rsid w:val="009C3EF8"/>
    <w:rsid w:val="00A92485"/>
    <w:rsid w:val="00AA1FF4"/>
    <w:rsid w:val="00AF2BCD"/>
    <w:rsid w:val="00AF397E"/>
    <w:rsid w:val="00B37266"/>
    <w:rsid w:val="00B83D47"/>
    <w:rsid w:val="00C217F2"/>
    <w:rsid w:val="00CC34F7"/>
    <w:rsid w:val="00D41B02"/>
    <w:rsid w:val="00D63554"/>
    <w:rsid w:val="00F70187"/>
    <w:rsid w:val="00FA627B"/>
    <w:rsid w:val="00FB58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1" type="connector" idref="#_x0000_s1062"/>
        <o:r id="V:Rule32" type="connector" idref="#_x0000_s1068"/>
        <o:r id="V:Rule33" type="connector" idref="#_x0000_s1050"/>
        <o:r id="V:Rule34" type="connector" idref="#_x0000_s1069"/>
        <o:r id="V:Rule35" type="connector" idref="#_x0000_s1049"/>
        <o:r id="V:Rule36" type="connector" idref="#_x0000_s1063"/>
        <o:r id="V:Rule37" type="connector" idref="#_x0000_s1051"/>
        <o:r id="V:Rule38" type="connector" idref="#_x0000_s1071"/>
        <o:r id="V:Rule39" type="connector" idref="#_x0000_s1041"/>
        <o:r id="V:Rule40" type="connector" idref="#_x0000_s1033"/>
        <o:r id="V:Rule41" type="connector" idref="#_x0000_s1048"/>
        <o:r id="V:Rule42" type="connector" idref="#_x0000_s1066"/>
        <o:r id="V:Rule43" type="connector" idref="#_x0000_s1032"/>
        <o:r id="V:Rule44" type="connector" idref="#_x0000_s1064"/>
        <o:r id="V:Rule45" type="connector" idref="#_x0000_s1061"/>
        <o:r id="V:Rule46" type="connector" idref="#_x0000_s1052"/>
        <o:r id="V:Rule47" type="connector" idref="#_x0000_s1070"/>
        <o:r id="V:Rule48" type="connector" idref="#_x0000_s1057"/>
        <o:r id="V:Rule49" type="connector" idref="#_x0000_s1036"/>
        <o:r id="V:Rule50" type="connector" idref="#_x0000_s1043"/>
        <o:r id="V:Rule51" type="connector" idref="#_x0000_s1056"/>
        <o:r id="V:Rule52" type="connector" idref="#_x0000_s1037"/>
        <o:r id="V:Rule53" type="connector" idref="#_x0000_s1067"/>
        <o:r id="V:Rule54" type="connector" idref="#_x0000_s1047"/>
        <o:r id="V:Rule55" type="connector" idref="#_x0000_s1034"/>
        <o:r id="V:Rule56" type="connector" idref="#_x0000_s1040"/>
        <o:r id="V:Rule57" type="connector" idref="#_x0000_s1058"/>
        <o:r id="V:Rule58" type="connector" idref="#_x0000_s1038"/>
        <o:r id="V:Rule59" type="connector" idref="#_x0000_s1055"/>
        <o:r id="V:Rule60"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pPr>
      <w:suppressAutoHyphens/>
    </w:pPr>
  </w:style>
  <w:style w:type="paragraph" w:styleId="Heading1">
    <w:name w:val="heading 1"/>
    <w:basedOn w:val="Normal"/>
    <w:next w:val="Normal"/>
    <w:link w:val="Heading1Char"/>
    <w:uiPriority w:val="9"/>
    <w:qFormat/>
    <w:rsid w:val="001B3490"/>
    <w:pPr>
      <w:keepNext/>
      <w:tabs>
        <w:tab w:val="left" w:pos="720"/>
      </w:tabs>
      <w:spacing w:before="240" w:after="60"/>
      <w:ind w:left="720" w:hanging="72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semiHidden/>
    <w:unhideWhenUsed/>
    <w:qFormat/>
    <w:rsid w:val="001B3490"/>
    <w:pPr>
      <w:keepNext/>
      <w:tabs>
        <w:tab w:val="left"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left"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left"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left"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left"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left"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left"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left"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B3490"/>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semiHidden/>
    <w:qFormat/>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qFormat/>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qFormat/>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qFormat/>
    <w:rsid w:val="001B3490"/>
    <w:rPr>
      <w:b/>
      <w:bCs/>
      <w:sz w:val="22"/>
      <w:szCs w:val="22"/>
    </w:rPr>
  </w:style>
  <w:style w:type="character" w:customStyle="1" w:styleId="Heading7Char">
    <w:name w:val="Heading 7 Char"/>
    <w:basedOn w:val="DefaultParagraphFont"/>
    <w:link w:val="Heading7"/>
    <w:uiPriority w:val="9"/>
    <w:semiHidden/>
    <w:qFormat/>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qFormat/>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qFormat/>
    <w:rsid w:val="001B3490"/>
    <w:rPr>
      <w:rFonts w:asciiTheme="majorHAnsi" w:eastAsiaTheme="majorEastAsia" w:hAnsiTheme="majorHAnsi" w:cstheme="majorBidi"/>
      <w:sz w:val="22"/>
      <w:szCs w:val="22"/>
    </w:rPr>
  </w:style>
  <w:style w:type="character" w:customStyle="1" w:styleId="HeaderChar">
    <w:name w:val="Header Char"/>
    <w:basedOn w:val="DefaultParagraphFont"/>
    <w:link w:val="Header"/>
    <w:uiPriority w:val="99"/>
    <w:qFormat/>
    <w:rsid w:val="00277913"/>
  </w:style>
  <w:style w:type="character" w:customStyle="1" w:styleId="FooterChar">
    <w:name w:val="Footer Char"/>
    <w:basedOn w:val="DefaultParagraphFont"/>
    <w:link w:val="Footer"/>
    <w:uiPriority w:val="99"/>
    <w:qFormat/>
    <w:rsid w:val="00277913"/>
  </w:style>
  <w:style w:type="character" w:customStyle="1" w:styleId="BalloonTextChar">
    <w:name w:val="Balloon Text Char"/>
    <w:basedOn w:val="DefaultParagraphFont"/>
    <w:link w:val="BalloonText"/>
    <w:uiPriority w:val="99"/>
    <w:semiHidden/>
    <w:qFormat/>
    <w:rsid w:val="00A66B1F"/>
    <w:rPr>
      <w:rFonts w:ascii="Tahoma" w:hAnsi="Tahoma" w:cs="Tahoma"/>
      <w:sz w:val="16"/>
      <w:szCs w:val="16"/>
    </w:rPr>
  </w:style>
  <w:style w:type="character" w:customStyle="1" w:styleId="ListLabel1">
    <w:name w:val="ListLabel 1"/>
    <w:qFormat/>
    <w:rsid w:val="00D63554"/>
    <w:rPr>
      <w:rFonts w:eastAsia="Times New Roman" w:cs="Times New Roman"/>
    </w:rPr>
  </w:style>
  <w:style w:type="character" w:customStyle="1" w:styleId="ListLabel2">
    <w:name w:val="ListLabel 2"/>
    <w:qFormat/>
    <w:rsid w:val="00D63554"/>
    <w:rPr>
      <w:rFonts w:cs="Courier New"/>
    </w:rPr>
  </w:style>
  <w:style w:type="paragraph" w:customStyle="1" w:styleId="Heading">
    <w:name w:val="Heading"/>
    <w:basedOn w:val="Normal"/>
    <w:next w:val="TextBody"/>
    <w:qFormat/>
    <w:rsid w:val="00D63554"/>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D63554"/>
    <w:pPr>
      <w:spacing w:after="140" w:line="288" w:lineRule="auto"/>
    </w:pPr>
  </w:style>
  <w:style w:type="paragraph" w:styleId="List">
    <w:name w:val="List"/>
    <w:basedOn w:val="TextBody"/>
    <w:rsid w:val="00D63554"/>
    <w:rPr>
      <w:rFonts w:cs="FreeSans"/>
    </w:rPr>
  </w:style>
  <w:style w:type="paragraph" w:styleId="Caption">
    <w:name w:val="caption"/>
    <w:basedOn w:val="Normal"/>
    <w:qFormat/>
    <w:rsid w:val="00D63554"/>
    <w:pPr>
      <w:suppressLineNumbers/>
      <w:spacing w:before="120" w:after="120"/>
    </w:pPr>
    <w:rPr>
      <w:rFonts w:cs="FreeSans"/>
      <w:i/>
      <w:iCs/>
      <w:sz w:val="24"/>
      <w:szCs w:val="24"/>
    </w:rPr>
  </w:style>
  <w:style w:type="paragraph" w:customStyle="1" w:styleId="Index">
    <w:name w:val="Index"/>
    <w:basedOn w:val="Normal"/>
    <w:qFormat/>
    <w:rsid w:val="00D63554"/>
    <w:pPr>
      <w:suppressLineNumbers/>
    </w:pPr>
    <w:rPr>
      <w:rFonts w:cs="FreeSans"/>
    </w:rPr>
  </w:style>
  <w:style w:type="paragraph" w:styleId="ListParagraph">
    <w:name w:val="List Paragraph"/>
    <w:basedOn w:val="Normal"/>
    <w:uiPriority w:val="34"/>
    <w:qFormat/>
    <w:rsid w:val="00964A74"/>
    <w:pPr>
      <w:ind w:left="720"/>
      <w:contextualSpacing/>
    </w:pPr>
    <w:rPr>
      <w:sz w:val="24"/>
      <w:szCs w:val="24"/>
      <w:lang w:val="en-IN" w:eastAsia="en-IN"/>
    </w:rPr>
  </w:style>
  <w:style w:type="paragraph" w:styleId="Header">
    <w:name w:val="header"/>
    <w:basedOn w:val="Normal"/>
    <w:link w:val="HeaderChar"/>
    <w:uiPriority w:val="99"/>
    <w:unhideWhenUsed/>
    <w:rsid w:val="00277913"/>
    <w:pPr>
      <w:tabs>
        <w:tab w:val="center" w:pos="4513"/>
        <w:tab w:val="right" w:pos="9026"/>
      </w:tabs>
    </w:pPr>
  </w:style>
  <w:style w:type="paragraph" w:styleId="Footer">
    <w:name w:val="footer"/>
    <w:basedOn w:val="Normal"/>
    <w:link w:val="FooterChar"/>
    <w:uiPriority w:val="99"/>
    <w:unhideWhenUsed/>
    <w:rsid w:val="00277913"/>
    <w:pPr>
      <w:tabs>
        <w:tab w:val="center" w:pos="4513"/>
        <w:tab w:val="right" w:pos="9026"/>
      </w:tabs>
    </w:pPr>
  </w:style>
  <w:style w:type="paragraph" w:styleId="BalloonText">
    <w:name w:val="Balloon Text"/>
    <w:basedOn w:val="Normal"/>
    <w:link w:val="BalloonTextChar"/>
    <w:uiPriority w:val="99"/>
    <w:semiHidden/>
    <w:unhideWhenUsed/>
    <w:qFormat/>
    <w:rsid w:val="00A66B1F"/>
    <w:rPr>
      <w:rFonts w:ascii="Tahoma" w:hAnsi="Tahoma" w:cs="Tahoma"/>
      <w:sz w:val="16"/>
      <w:szCs w:val="16"/>
    </w:rPr>
  </w:style>
  <w:style w:type="paragraph" w:customStyle="1" w:styleId="Quotations">
    <w:name w:val="Quotations"/>
    <w:basedOn w:val="Normal"/>
    <w:qFormat/>
    <w:rsid w:val="00D63554"/>
  </w:style>
  <w:style w:type="paragraph" w:styleId="Title">
    <w:name w:val="Title"/>
    <w:basedOn w:val="Heading"/>
    <w:qFormat/>
    <w:rsid w:val="00D63554"/>
  </w:style>
  <w:style w:type="paragraph" w:styleId="Subtitle">
    <w:name w:val="Subtitle"/>
    <w:basedOn w:val="Heading"/>
    <w:qFormat/>
    <w:rsid w:val="00D6355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A4FAD-B0AA-4054-9B33-269B7801E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2582</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2</cp:revision>
  <dcterms:created xsi:type="dcterms:W3CDTF">2017-01-18T02:57:00Z</dcterms:created>
  <dcterms:modified xsi:type="dcterms:W3CDTF">2017-01-18T02:57:00Z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